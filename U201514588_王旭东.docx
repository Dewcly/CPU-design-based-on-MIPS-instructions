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9A1DC5" w:rsidRPr="00394576" w:rsidRDefault="009A1DC5"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9A1DC5" w:rsidRDefault="009A1DC5">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9A1DC5" w:rsidRPr="00394576" w:rsidRDefault="009A1DC5"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9A1DC5" w:rsidRDefault="009A1DC5">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9A1DC5" w:rsidRPr="00B5427A" w:rsidRDefault="009A1DC5"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9A1DC5" w:rsidRPr="00B5427A" w:rsidRDefault="009A1DC5"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00031EE9" w:rsidR="000C5960" w:rsidRDefault="009650FC">
            <w:pPr>
              <w:jc w:val="center"/>
              <w:rPr>
                <w:rFonts w:ascii="宋体" w:hAnsi="宋体"/>
                <w:sz w:val="28"/>
              </w:rPr>
            </w:pPr>
            <w:r>
              <w:rPr>
                <w:rFonts w:ascii="宋体" w:hAnsi="宋体" w:hint="eastAsia"/>
                <w:sz w:val="28"/>
              </w:rPr>
              <w:t>CS1504</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17E3E646" w:rsidR="000C5960" w:rsidRDefault="000C5960">
            <w:pPr>
              <w:jc w:val="center"/>
              <w:rPr>
                <w:rFonts w:ascii="宋体" w:hAnsi="宋体"/>
                <w:sz w:val="28"/>
              </w:rPr>
            </w:pPr>
            <w:r>
              <w:rPr>
                <w:rFonts w:ascii="宋体" w:hAnsi="宋体" w:hint="eastAsia"/>
                <w:sz w:val="28"/>
              </w:rPr>
              <w:t>U20</w:t>
            </w:r>
            <w:r w:rsidR="009650FC">
              <w:rPr>
                <w:rFonts w:ascii="宋体" w:hAnsi="宋体" w:hint="eastAsia"/>
                <w:sz w:val="28"/>
              </w:rPr>
              <w:t>1514588</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4C6E0BE5" w:rsidR="000C5960" w:rsidRDefault="009650FC" w:rsidP="00546102">
            <w:pPr>
              <w:jc w:val="center"/>
              <w:rPr>
                <w:rFonts w:ascii="宋体" w:hAnsi="宋体"/>
                <w:sz w:val="28"/>
              </w:rPr>
            </w:pPr>
            <w:r>
              <w:rPr>
                <w:rFonts w:ascii="宋体" w:hAnsi="宋体" w:hint="eastAsia"/>
                <w:sz w:val="28"/>
              </w:rPr>
              <w:t>王旭东</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1BAEA423" w:rsidR="000C5960" w:rsidRDefault="009650FC">
            <w:pPr>
              <w:jc w:val="center"/>
              <w:rPr>
                <w:rFonts w:ascii="宋体" w:hAnsi="宋体"/>
                <w:sz w:val="28"/>
              </w:rPr>
            </w:pPr>
            <w:r>
              <w:rPr>
                <w:rFonts w:ascii="宋体" w:hAnsi="宋体" w:hint="eastAsia"/>
                <w:sz w:val="28"/>
              </w:rPr>
              <w:t>1771309472</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36419A1A" w:rsidR="000C5960" w:rsidRDefault="00AE72B7">
            <w:pPr>
              <w:jc w:val="center"/>
              <w:rPr>
                <w:rFonts w:ascii="宋体" w:hAnsi="宋体"/>
                <w:sz w:val="28"/>
              </w:rPr>
            </w:pPr>
            <w:hyperlink r:id="rId11" w:history="1">
              <w:r w:rsidR="009650FC" w:rsidRPr="00E83979">
                <w:rPr>
                  <w:rStyle w:val="af"/>
                  <w:rFonts w:ascii="宋体" w:hAnsi="宋体" w:hint="eastAsia"/>
                  <w:sz w:val="28"/>
                </w:rPr>
                <w:t>370474473@qq.com</w:t>
              </w:r>
            </w:hyperlink>
          </w:p>
        </w:tc>
      </w:tr>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31320C28" w:rsidR="000C5960" w:rsidRDefault="00F653C7">
            <w:pPr>
              <w:jc w:val="center"/>
              <w:rPr>
                <w:rFonts w:ascii="宋体" w:hAnsi="宋体"/>
                <w:sz w:val="28"/>
              </w:rPr>
            </w:pPr>
            <w:r>
              <w:rPr>
                <w:rFonts w:ascii="宋体" w:hAnsi="宋体" w:hint="eastAsia"/>
                <w:sz w:val="28"/>
              </w:rPr>
              <w:t>2018-04-04</w:t>
            </w:r>
            <w:r w:rsidR="000C5960">
              <w:rPr>
                <w:rFonts w:ascii="宋体" w:hAnsi="宋体" w:hint="eastAsia"/>
                <w:sz w:val="28"/>
              </w:rPr>
              <w:t xml:space="preserve"> </w:t>
            </w:r>
            <w:r>
              <w:rPr>
                <w:rFonts w:ascii="宋体" w:hAnsi="宋体" w:hint="eastAsia"/>
                <w:sz w:val="28"/>
              </w:rPr>
              <w:t>周三</w:t>
            </w:r>
            <w:r w:rsidR="000C5960">
              <w:rPr>
                <w:rFonts w:ascii="宋体" w:hAnsi="宋体" w:hint="eastAsia"/>
                <w:sz w:val="28"/>
              </w:rPr>
              <w:t>下午</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目   录</w:t>
      </w:r>
      <w:bookmarkStart w:id="8" w:name="_Toc134007857"/>
      <w:bookmarkStart w:id="9" w:name="_Toc135227307"/>
      <w:bookmarkStart w:id="10" w:name="_Toc135227386"/>
      <w:bookmarkStart w:id="11" w:name="_Toc135227508"/>
      <w:bookmarkStart w:id="12" w:name="_Toc135229711"/>
      <w:bookmarkStart w:id="13" w:name="_Toc266358959"/>
      <w:bookmarkEnd w:id="1"/>
      <w:bookmarkEnd w:id="2"/>
      <w:bookmarkEnd w:id="3"/>
      <w:bookmarkEnd w:id="4"/>
      <w:bookmarkEnd w:id="5"/>
      <w:bookmarkEnd w:id="6"/>
      <w:bookmarkEnd w:id="7"/>
    </w:p>
    <w:p w14:paraId="19C7C973" w14:textId="6EF62072" w:rsidR="00CD6832" w:rsidRDefault="000C5960">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511055966" w:history="1">
        <w:r w:rsidR="00CD6832" w:rsidRPr="00331792">
          <w:rPr>
            <w:rStyle w:val="af"/>
            <w:noProof/>
          </w:rPr>
          <w:t>1</w:t>
        </w:r>
        <w:r w:rsidR="00CD6832">
          <w:rPr>
            <w:rFonts w:asciiTheme="minorHAnsi" w:eastAsiaTheme="minorEastAsia" w:hAnsiTheme="minorHAnsi" w:cstheme="minorBidi"/>
            <w:b w:val="0"/>
            <w:bCs w:val="0"/>
            <w:caps w:val="0"/>
            <w:noProof/>
            <w:sz w:val="21"/>
            <w:szCs w:val="22"/>
          </w:rPr>
          <w:tab/>
        </w:r>
        <w:r w:rsidR="00CD6832" w:rsidRPr="00331792">
          <w:rPr>
            <w:rStyle w:val="af"/>
            <w:noProof/>
          </w:rPr>
          <w:t>课程设计概述</w:t>
        </w:r>
        <w:r w:rsidR="00CD6832">
          <w:rPr>
            <w:noProof/>
            <w:webHidden/>
          </w:rPr>
          <w:tab/>
        </w:r>
        <w:r w:rsidR="00CD6832">
          <w:rPr>
            <w:noProof/>
            <w:webHidden/>
          </w:rPr>
          <w:fldChar w:fldCharType="begin"/>
        </w:r>
        <w:r w:rsidR="00CD6832">
          <w:rPr>
            <w:noProof/>
            <w:webHidden/>
          </w:rPr>
          <w:instrText xml:space="preserve"> PAGEREF _Toc511055966 \h </w:instrText>
        </w:r>
        <w:r w:rsidR="00CD6832">
          <w:rPr>
            <w:noProof/>
            <w:webHidden/>
          </w:rPr>
        </w:r>
        <w:r w:rsidR="00CD6832">
          <w:rPr>
            <w:noProof/>
            <w:webHidden/>
          </w:rPr>
          <w:fldChar w:fldCharType="separate"/>
        </w:r>
        <w:r w:rsidR="00CC2443">
          <w:rPr>
            <w:noProof/>
            <w:webHidden/>
          </w:rPr>
          <w:t>3</w:t>
        </w:r>
        <w:r w:rsidR="00CD6832">
          <w:rPr>
            <w:noProof/>
            <w:webHidden/>
          </w:rPr>
          <w:fldChar w:fldCharType="end"/>
        </w:r>
      </w:hyperlink>
    </w:p>
    <w:p w14:paraId="2088002B" w14:textId="7DB47AA8"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67" w:history="1">
        <w:r w:rsidR="00CD6832" w:rsidRPr="00331792">
          <w:rPr>
            <w:rStyle w:val="af"/>
            <w:noProof/>
          </w:rPr>
          <w:t>1.1</w:t>
        </w:r>
        <w:r w:rsidR="00CD6832">
          <w:rPr>
            <w:rFonts w:asciiTheme="minorHAnsi" w:eastAsiaTheme="minorEastAsia" w:hAnsiTheme="minorHAnsi" w:cstheme="minorBidi"/>
            <w:smallCaps w:val="0"/>
            <w:noProof/>
            <w:sz w:val="21"/>
            <w:szCs w:val="22"/>
          </w:rPr>
          <w:tab/>
        </w:r>
        <w:r w:rsidR="00CD6832" w:rsidRPr="00331792">
          <w:rPr>
            <w:rStyle w:val="af"/>
            <w:noProof/>
          </w:rPr>
          <w:t>课设目的</w:t>
        </w:r>
        <w:r w:rsidR="00CD6832">
          <w:rPr>
            <w:noProof/>
            <w:webHidden/>
          </w:rPr>
          <w:tab/>
        </w:r>
        <w:r w:rsidR="00CD6832">
          <w:rPr>
            <w:noProof/>
            <w:webHidden/>
          </w:rPr>
          <w:fldChar w:fldCharType="begin"/>
        </w:r>
        <w:r w:rsidR="00CD6832">
          <w:rPr>
            <w:noProof/>
            <w:webHidden/>
          </w:rPr>
          <w:instrText xml:space="preserve"> PAGEREF _Toc511055967 \h </w:instrText>
        </w:r>
        <w:r w:rsidR="00CD6832">
          <w:rPr>
            <w:noProof/>
            <w:webHidden/>
          </w:rPr>
        </w:r>
        <w:r w:rsidR="00CD6832">
          <w:rPr>
            <w:noProof/>
            <w:webHidden/>
          </w:rPr>
          <w:fldChar w:fldCharType="separate"/>
        </w:r>
        <w:r w:rsidR="00CC2443">
          <w:rPr>
            <w:noProof/>
            <w:webHidden/>
          </w:rPr>
          <w:t>3</w:t>
        </w:r>
        <w:r w:rsidR="00CD6832">
          <w:rPr>
            <w:noProof/>
            <w:webHidden/>
          </w:rPr>
          <w:fldChar w:fldCharType="end"/>
        </w:r>
      </w:hyperlink>
    </w:p>
    <w:p w14:paraId="1C7B3EBA" w14:textId="1A98A4D6"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68" w:history="1">
        <w:r w:rsidR="00CD6832" w:rsidRPr="00331792">
          <w:rPr>
            <w:rStyle w:val="af"/>
            <w:noProof/>
          </w:rPr>
          <w:t>1.2</w:t>
        </w:r>
        <w:r w:rsidR="00CD6832">
          <w:rPr>
            <w:rFonts w:asciiTheme="minorHAnsi" w:eastAsiaTheme="minorEastAsia" w:hAnsiTheme="minorHAnsi" w:cstheme="minorBidi"/>
            <w:smallCaps w:val="0"/>
            <w:noProof/>
            <w:sz w:val="21"/>
            <w:szCs w:val="22"/>
          </w:rPr>
          <w:tab/>
        </w:r>
        <w:r w:rsidR="00CD6832" w:rsidRPr="00331792">
          <w:rPr>
            <w:rStyle w:val="af"/>
            <w:noProof/>
          </w:rPr>
          <w:t>设计任务</w:t>
        </w:r>
        <w:r w:rsidR="00CD6832">
          <w:rPr>
            <w:noProof/>
            <w:webHidden/>
          </w:rPr>
          <w:tab/>
        </w:r>
        <w:r w:rsidR="00CD6832">
          <w:rPr>
            <w:noProof/>
            <w:webHidden/>
          </w:rPr>
          <w:fldChar w:fldCharType="begin"/>
        </w:r>
        <w:r w:rsidR="00CD6832">
          <w:rPr>
            <w:noProof/>
            <w:webHidden/>
          </w:rPr>
          <w:instrText xml:space="preserve"> PAGEREF _Toc511055968 \h </w:instrText>
        </w:r>
        <w:r w:rsidR="00CD6832">
          <w:rPr>
            <w:noProof/>
            <w:webHidden/>
          </w:rPr>
        </w:r>
        <w:r w:rsidR="00CD6832">
          <w:rPr>
            <w:noProof/>
            <w:webHidden/>
          </w:rPr>
          <w:fldChar w:fldCharType="separate"/>
        </w:r>
        <w:r w:rsidR="00CC2443">
          <w:rPr>
            <w:noProof/>
            <w:webHidden/>
          </w:rPr>
          <w:t>3</w:t>
        </w:r>
        <w:r w:rsidR="00CD6832">
          <w:rPr>
            <w:noProof/>
            <w:webHidden/>
          </w:rPr>
          <w:fldChar w:fldCharType="end"/>
        </w:r>
      </w:hyperlink>
    </w:p>
    <w:p w14:paraId="3F221586" w14:textId="13043729"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69" w:history="1">
        <w:r w:rsidR="00CD6832" w:rsidRPr="00331792">
          <w:rPr>
            <w:rStyle w:val="af"/>
            <w:noProof/>
          </w:rPr>
          <w:t>1.3</w:t>
        </w:r>
        <w:r w:rsidR="00CD6832">
          <w:rPr>
            <w:rFonts w:asciiTheme="minorHAnsi" w:eastAsiaTheme="minorEastAsia" w:hAnsiTheme="minorHAnsi" w:cstheme="minorBidi"/>
            <w:smallCaps w:val="0"/>
            <w:noProof/>
            <w:sz w:val="21"/>
            <w:szCs w:val="22"/>
          </w:rPr>
          <w:tab/>
        </w:r>
        <w:r w:rsidR="00CD6832" w:rsidRPr="00331792">
          <w:rPr>
            <w:rStyle w:val="af"/>
            <w:noProof/>
          </w:rPr>
          <w:t>设计要求</w:t>
        </w:r>
        <w:r w:rsidR="00CD6832">
          <w:rPr>
            <w:noProof/>
            <w:webHidden/>
          </w:rPr>
          <w:tab/>
        </w:r>
        <w:r w:rsidR="00CD6832">
          <w:rPr>
            <w:noProof/>
            <w:webHidden/>
          </w:rPr>
          <w:fldChar w:fldCharType="begin"/>
        </w:r>
        <w:r w:rsidR="00CD6832">
          <w:rPr>
            <w:noProof/>
            <w:webHidden/>
          </w:rPr>
          <w:instrText xml:space="preserve"> PAGEREF _Toc511055969 \h </w:instrText>
        </w:r>
        <w:r w:rsidR="00CD6832">
          <w:rPr>
            <w:noProof/>
            <w:webHidden/>
          </w:rPr>
        </w:r>
        <w:r w:rsidR="00CD6832">
          <w:rPr>
            <w:noProof/>
            <w:webHidden/>
          </w:rPr>
          <w:fldChar w:fldCharType="separate"/>
        </w:r>
        <w:r w:rsidR="00CC2443">
          <w:rPr>
            <w:noProof/>
            <w:webHidden/>
          </w:rPr>
          <w:t>3</w:t>
        </w:r>
        <w:r w:rsidR="00CD6832">
          <w:rPr>
            <w:noProof/>
            <w:webHidden/>
          </w:rPr>
          <w:fldChar w:fldCharType="end"/>
        </w:r>
      </w:hyperlink>
    </w:p>
    <w:p w14:paraId="19A0991D" w14:textId="506F3AE0"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0" w:history="1">
        <w:r w:rsidR="00CD6832" w:rsidRPr="00331792">
          <w:rPr>
            <w:rStyle w:val="af"/>
            <w:noProof/>
          </w:rPr>
          <w:t>1.4</w:t>
        </w:r>
        <w:r w:rsidR="00CD6832">
          <w:rPr>
            <w:rFonts w:asciiTheme="minorHAnsi" w:eastAsiaTheme="minorEastAsia" w:hAnsiTheme="minorHAnsi" w:cstheme="minorBidi"/>
            <w:smallCaps w:val="0"/>
            <w:noProof/>
            <w:sz w:val="21"/>
            <w:szCs w:val="22"/>
          </w:rPr>
          <w:tab/>
        </w:r>
        <w:r w:rsidR="00CD6832" w:rsidRPr="00331792">
          <w:rPr>
            <w:rStyle w:val="af"/>
            <w:noProof/>
          </w:rPr>
          <w:t>技术指标</w:t>
        </w:r>
        <w:r w:rsidR="00CD6832">
          <w:rPr>
            <w:noProof/>
            <w:webHidden/>
          </w:rPr>
          <w:tab/>
        </w:r>
        <w:r w:rsidR="00CD6832">
          <w:rPr>
            <w:noProof/>
            <w:webHidden/>
          </w:rPr>
          <w:fldChar w:fldCharType="begin"/>
        </w:r>
        <w:r w:rsidR="00CD6832">
          <w:rPr>
            <w:noProof/>
            <w:webHidden/>
          </w:rPr>
          <w:instrText xml:space="preserve"> PAGEREF _Toc511055970 \h </w:instrText>
        </w:r>
        <w:r w:rsidR="00CD6832">
          <w:rPr>
            <w:noProof/>
            <w:webHidden/>
          </w:rPr>
        </w:r>
        <w:r w:rsidR="00CD6832">
          <w:rPr>
            <w:noProof/>
            <w:webHidden/>
          </w:rPr>
          <w:fldChar w:fldCharType="separate"/>
        </w:r>
        <w:r w:rsidR="00CC2443">
          <w:rPr>
            <w:noProof/>
            <w:webHidden/>
          </w:rPr>
          <w:t>4</w:t>
        </w:r>
        <w:r w:rsidR="00CD6832">
          <w:rPr>
            <w:noProof/>
            <w:webHidden/>
          </w:rPr>
          <w:fldChar w:fldCharType="end"/>
        </w:r>
      </w:hyperlink>
    </w:p>
    <w:p w14:paraId="411EA26F" w14:textId="6856CB88" w:rsidR="00CD6832" w:rsidRDefault="00AE72B7">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1055971" w:history="1">
        <w:r w:rsidR="00CD6832" w:rsidRPr="00331792">
          <w:rPr>
            <w:rStyle w:val="af"/>
            <w:noProof/>
          </w:rPr>
          <w:t>2</w:t>
        </w:r>
        <w:r w:rsidR="00CD6832">
          <w:rPr>
            <w:rFonts w:asciiTheme="minorHAnsi" w:eastAsiaTheme="minorEastAsia" w:hAnsiTheme="minorHAnsi" w:cstheme="minorBidi"/>
            <w:b w:val="0"/>
            <w:bCs w:val="0"/>
            <w:caps w:val="0"/>
            <w:noProof/>
            <w:sz w:val="21"/>
            <w:szCs w:val="22"/>
          </w:rPr>
          <w:tab/>
        </w:r>
        <w:r w:rsidR="00CD6832" w:rsidRPr="00331792">
          <w:rPr>
            <w:rStyle w:val="af"/>
            <w:noProof/>
          </w:rPr>
          <w:t>总体方案设计</w:t>
        </w:r>
        <w:r w:rsidR="00CD6832">
          <w:rPr>
            <w:noProof/>
            <w:webHidden/>
          </w:rPr>
          <w:tab/>
        </w:r>
        <w:r w:rsidR="00CD6832">
          <w:rPr>
            <w:noProof/>
            <w:webHidden/>
          </w:rPr>
          <w:fldChar w:fldCharType="begin"/>
        </w:r>
        <w:r w:rsidR="00CD6832">
          <w:rPr>
            <w:noProof/>
            <w:webHidden/>
          </w:rPr>
          <w:instrText xml:space="preserve"> PAGEREF _Toc511055971 \h </w:instrText>
        </w:r>
        <w:r w:rsidR="00CD6832">
          <w:rPr>
            <w:noProof/>
            <w:webHidden/>
          </w:rPr>
        </w:r>
        <w:r w:rsidR="00CD6832">
          <w:rPr>
            <w:noProof/>
            <w:webHidden/>
          </w:rPr>
          <w:fldChar w:fldCharType="separate"/>
        </w:r>
        <w:r w:rsidR="00CC2443">
          <w:rPr>
            <w:noProof/>
            <w:webHidden/>
          </w:rPr>
          <w:t>6</w:t>
        </w:r>
        <w:r w:rsidR="00CD6832">
          <w:rPr>
            <w:noProof/>
            <w:webHidden/>
          </w:rPr>
          <w:fldChar w:fldCharType="end"/>
        </w:r>
      </w:hyperlink>
    </w:p>
    <w:p w14:paraId="4F4A5F4E" w14:textId="5DCBE812"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2" w:history="1">
        <w:r w:rsidR="00CD6832" w:rsidRPr="00331792">
          <w:rPr>
            <w:rStyle w:val="af"/>
            <w:noProof/>
          </w:rPr>
          <w:t>2.1</w:t>
        </w:r>
        <w:r w:rsidR="00CD6832">
          <w:rPr>
            <w:rFonts w:asciiTheme="minorHAnsi" w:eastAsiaTheme="minorEastAsia" w:hAnsiTheme="minorHAnsi" w:cstheme="minorBidi"/>
            <w:smallCaps w:val="0"/>
            <w:noProof/>
            <w:sz w:val="21"/>
            <w:szCs w:val="22"/>
          </w:rPr>
          <w:tab/>
        </w:r>
        <w:r w:rsidR="00CD6832" w:rsidRPr="00331792">
          <w:rPr>
            <w:rStyle w:val="af"/>
            <w:noProof/>
          </w:rPr>
          <w:t>单周期</w:t>
        </w:r>
        <w:r w:rsidR="00CD6832" w:rsidRPr="00331792">
          <w:rPr>
            <w:rStyle w:val="af"/>
            <w:noProof/>
          </w:rPr>
          <w:t>CPU</w:t>
        </w:r>
        <w:r w:rsidR="00CD6832" w:rsidRPr="00331792">
          <w:rPr>
            <w:rStyle w:val="af"/>
            <w:noProof/>
          </w:rPr>
          <w:t>上板设计</w:t>
        </w:r>
        <w:r w:rsidR="00CD6832">
          <w:rPr>
            <w:noProof/>
            <w:webHidden/>
          </w:rPr>
          <w:tab/>
        </w:r>
        <w:r w:rsidR="00CD6832">
          <w:rPr>
            <w:noProof/>
            <w:webHidden/>
          </w:rPr>
          <w:fldChar w:fldCharType="begin"/>
        </w:r>
        <w:r w:rsidR="00CD6832">
          <w:rPr>
            <w:noProof/>
            <w:webHidden/>
          </w:rPr>
          <w:instrText xml:space="preserve"> PAGEREF _Toc511055972 \h </w:instrText>
        </w:r>
        <w:r w:rsidR="00CD6832">
          <w:rPr>
            <w:noProof/>
            <w:webHidden/>
          </w:rPr>
        </w:r>
        <w:r w:rsidR="00CD6832">
          <w:rPr>
            <w:noProof/>
            <w:webHidden/>
          </w:rPr>
          <w:fldChar w:fldCharType="separate"/>
        </w:r>
        <w:r w:rsidR="00CC2443">
          <w:rPr>
            <w:noProof/>
            <w:webHidden/>
          </w:rPr>
          <w:t>6</w:t>
        </w:r>
        <w:r w:rsidR="00CD6832">
          <w:rPr>
            <w:noProof/>
            <w:webHidden/>
          </w:rPr>
          <w:fldChar w:fldCharType="end"/>
        </w:r>
      </w:hyperlink>
    </w:p>
    <w:p w14:paraId="73370B26" w14:textId="061E1C96"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3" w:history="1">
        <w:r w:rsidR="00CD6832" w:rsidRPr="00331792">
          <w:rPr>
            <w:rStyle w:val="af"/>
            <w:noProof/>
          </w:rPr>
          <w:t>2.2</w:t>
        </w:r>
        <w:r w:rsidR="00CD6832">
          <w:rPr>
            <w:rFonts w:asciiTheme="minorHAnsi" w:eastAsiaTheme="minorEastAsia" w:hAnsiTheme="minorHAnsi" w:cstheme="minorBidi"/>
            <w:smallCaps w:val="0"/>
            <w:noProof/>
            <w:sz w:val="21"/>
            <w:szCs w:val="22"/>
          </w:rPr>
          <w:tab/>
        </w:r>
        <w:r w:rsidR="00CD6832" w:rsidRPr="00331792">
          <w:rPr>
            <w:rStyle w:val="af"/>
            <w:noProof/>
          </w:rPr>
          <w:t>中断机制设计</w:t>
        </w:r>
        <w:r w:rsidR="00CD6832">
          <w:rPr>
            <w:noProof/>
            <w:webHidden/>
          </w:rPr>
          <w:tab/>
        </w:r>
        <w:r w:rsidR="00CD6832">
          <w:rPr>
            <w:noProof/>
            <w:webHidden/>
          </w:rPr>
          <w:fldChar w:fldCharType="begin"/>
        </w:r>
        <w:r w:rsidR="00CD6832">
          <w:rPr>
            <w:noProof/>
            <w:webHidden/>
          </w:rPr>
          <w:instrText xml:space="preserve"> PAGEREF _Toc511055973 \h </w:instrText>
        </w:r>
        <w:r w:rsidR="00CD6832">
          <w:rPr>
            <w:noProof/>
            <w:webHidden/>
          </w:rPr>
        </w:r>
        <w:r w:rsidR="00CD6832">
          <w:rPr>
            <w:noProof/>
            <w:webHidden/>
          </w:rPr>
          <w:fldChar w:fldCharType="separate"/>
        </w:r>
        <w:r w:rsidR="00CC2443">
          <w:rPr>
            <w:noProof/>
            <w:webHidden/>
          </w:rPr>
          <w:t>7</w:t>
        </w:r>
        <w:r w:rsidR="00CD6832">
          <w:rPr>
            <w:noProof/>
            <w:webHidden/>
          </w:rPr>
          <w:fldChar w:fldCharType="end"/>
        </w:r>
      </w:hyperlink>
    </w:p>
    <w:p w14:paraId="21B3AC83" w14:textId="1C47CD26"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4" w:history="1">
        <w:r w:rsidR="00CD6832" w:rsidRPr="00331792">
          <w:rPr>
            <w:rStyle w:val="af"/>
            <w:noProof/>
          </w:rPr>
          <w:t>2.3</w:t>
        </w:r>
        <w:r w:rsidR="00CD6832">
          <w:rPr>
            <w:rFonts w:asciiTheme="minorHAnsi" w:eastAsiaTheme="minorEastAsia" w:hAnsiTheme="minorHAnsi" w:cstheme="minorBidi"/>
            <w:smallCaps w:val="0"/>
            <w:noProof/>
            <w:sz w:val="21"/>
            <w:szCs w:val="22"/>
          </w:rPr>
          <w:tab/>
        </w:r>
        <w:r w:rsidR="00CD6832" w:rsidRPr="00331792">
          <w:rPr>
            <w:rStyle w:val="af"/>
            <w:noProof/>
          </w:rPr>
          <w:t>流水</w:t>
        </w:r>
        <w:r w:rsidR="00CD6832" w:rsidRPr="00331792">
          <w:rPr>
            <w:rStyle w:val="af"/>
            <w:noProof/>
          </w:rPr>
          <w:t>CPU</w:t>
        </w:r>
        <w:r w:rsidR="00CD6832" w:rsidRPr="00331792">
          <w:rPr>
            <w:rStyle w:val="af"/>
            <w:noProof/>
          </w:rPr>
          <w:t>设计</w:t>
        </w:r>
        <w:r w:rsidR="00CD6832">
          <w:rPr>
            <w:noProof/>
            <w:webHidden/>
          </w:rPr>
          <w:tab/>
        </w:r>
        <w:r w:rsidR="00CD6832">
          <w:rPr>
            <w:noProof/>
            <w:webHidden/>
          </w:rPr>
          <w:fldChar w:fldCharType="begin"/>
        </w:r>
        <w:r w:rsidR="00CD6832">
          <w:rPr>
            <w:noProof/>
            <w:webHidden/>
          </w:rPr>
          <w:instrText xml:space="preserve"> PAGEREF _Toc511055974 \h </w:instrText>
        </w:r>
        <w:r w:rsidR="00CD6832">
          <w:rPr>
            <w:noProof/>
            <w:webHidden/>
          </w:rPr>
        </w:r>
        <w:r w:rsidR="00CD6832">
          <w:rPr>
            <w:noProof/>
            <w:webHidden/>
          </w:rPr>
          <w:fldChar w:fldCharType="separate"/>
        </w:r>
        <w:r w:rsidR="00CC2443">
          <w:rPr>
            <w:noProof/>
            <w:webHidden/>
          </w:rPr>
          <w:t>9</w:t>
        </w:r>
        <w:r w:rsidR="00CD6832">
          <w:rPr>
            <w:noProof/>
            <w:webHidden/>
          </w:rPr>
          <w:fldChar w:fldCharType="end"/>
        </w:r>
      </w:hyperlink>
    </w:p>
    <w:p w14:paraId="04EDF33D" w14:textId="5560831F"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5" w:history="1">
        <w:r w:rsidR="00CD6832" w:rsidRPr="00331792">
          <w:rPr>
            <w:rStyle w:val="af"/>
            <w:noProof/>
          </w:rPr>
          <w:t>2.4</w:t>
        </w:r>
        <w:r w:rsidR="00CD6832">
          <w:rPr>
            <w:rFonts w:asciiTheme="minorHAnsi" w:eastAsiaTheme="minorEastAsia" w:hAnsiTheme="minorHAnsi" w:cstheme="minorBidi"/>
            <w:smallCaps w:val="0"/>
            <w:noProof/>
            <w:sz w:val="21"/>
            <w:szCs w:val="22"/>
          </w:rPr>
          <w:tab/>
        </w:r>
        <w:r w:rsidR="00CD6832" w:rsidRPr="00331792">
          <w:rPr>
            <w:rStyle w:val="af"/>
            <w:noProof/>
          </w:rPr>
          <w:t>气泡式流水线设计</w:t>
        </w:r>
        <w:r w:rsidR="00CD6832">
          <w:rPr>
            <w:noProof/>
            <w:webHidden/>
          </w:rPr>
          <w:tab/>
        </w:r>
        <w:r w:rsidR="00CD6832">
          <w:rPr>
            <w:noProof/>
            <w:webHidden/>
          </w:rPr>
          <w:fldChar w:fldCharType="begin"/>
        </w:r>
        <w:r w:rsidR="00CD6832">
          <w:rPr>
            <w:noProof/>
            <w:webHidden/>
          </w:rPr>
          <w:instrText xml:space="preserve"> PAGEREF _Toc511055975 \h </w:instrText>
        </w:r>
        <w:r w:rsidR="00CD6832">
          <w:rPr>
            <w:noProof/>
            <w:webHidden/>
          </w:rPr>
        </w:r>
        <w:r w:rsidR="00CD6832">
          <w:rPr>
            <w:noProof/>
            <w:webHidden/>
          </w:rPr>
          <w:fldChar w:fldCharType="separate"/>
        </w:r>
        <w:r w:rsidR="00CC2443">
          <w:rPr>
            <w:noProof/>
            <w:webHidden/>
          </w:rPr>
          <w:t>12</w:t>
        </w:r>
        <w:r w:rsidR="00CD6832">
          <w:rPr>
            <w:noProof/>
            <w:webHidden/>
          </w:rPr>
          <w:fldChar w:fldCharType="end"/>
        </w:r>
      </w:hyperlink>
    </w:p>
    <w:p w14:paraId="37990FE0" w14:textId="101FB0FB"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6" w:history="1">
        <w:r w:rsidR="00CD6832" w:rsidRPr="00331792">
          <w:rPr>
            <w:rStyle w:val="af"/>
            <w:noProof/>
          </w:rPr>
          <w:t>2.5</w:t>
        </w:r>
        <w:r w:rsidR="00CD6832">
          <w:rPr>
            <w:rFonts w:asciiTheme="minorHAnsi" w:eastAsiaTheme="minorEastAsia" w:hAnsiTheme="minorHAnsi" w:cstheme="minorBidi"/>
            <w:smallCaps w:val="0"/>
            <w:noProof/>
            <w:sz w:val="21"/>
            <w:szCs w:val="22"/>
          </w:rPr>
          <w:tab/>
        </w:r>
        <w:r w:rsidR="00CD6832" w:rsidRPr="00331792">
          <w:rPr>
            <w:rStyle w:val="af"/>
            <w:noProof/>
          </w:rPr>
          <w:t>数据转发流水线设计</w:t>
        </w:r>
        <w:r w:rsidR="00CD6832">
          <w:rPr>
            <w:noProof/>
            <w:webHidden/>
          </w:rPr>
          <w:tab/>
        </w:r>
        <w:r w:rsidR="00CD6832">
          <w:rPr>
            <w:noProof/>
            <w:webHidden/>
          </w:rPr>
          <w:fldChar w:fldCharType="begin"/>
        </w:r>
        <w:r w:rsidR="00CD6832">
          <w:rPr>
            <w:noProof/>
            <w:webHidden/>
          </w:rPr>
          <w:instrText xml:space="preserve"> PAGEREF _Toc511055976 \h </w:instrText>
        </w:r>
        <w:r w:rsidR="00CD6832">
          <w:rPr>
            <w:noProof/>
            <w:webHidden/>
          </w:rPr>
        </w:r>
        <w:r w:rsidR="00CD6832">
          <w:rPr>
            <w:noProof/>
            <w:webHidden/>
          </w:rPr>
          <w:fldChar w:fldCharType="separate"/>
        </w:r>
        <w:r w:rsidR="00CC2443">
          <w:rPr>
            <w:noProof/>
            <w:webHidden/>
          </w:rPr>
          <w:t>12</w:t>
        </w:r>
        <w:r w:rsidR="00CD6832">
          <w:rPr>
            <w:noProof/>
            <w:webHidden/>
          </w:rPr>
          <w:fldChar w:fldCharType="end"/>
        </w:r>
      </w:hyperlink>
    </w:p>
    <w:p w14:paraId="0602DE5E" w14:textId="554EC056" w:rsidR="00CD6832" w:rsidRDefault="00AE72B7">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1055977" w:history="1">
        <w:r w:rsidR="00CD6832" w:rsidRPr="00331792">
          <w:rPr>
            <w:rStyle w:val="af"/>
            <w:noProof/>
          </w:rPr>
          <w:t>3</w:t>
        </w:r>
        <w:r w:rsidR="00CD6832">
          <w:rPr>
            <w:rFonts w:asciiTheme="minorHAnsi" w:eastAsiaTheme="minorEastAsia" w:hAnsiTheme="minorHAnsi" w:cstheme="minorBidi"/>
            <w:b w:val="0"/>
            <w:bCs w:val="0"/>
            <w:caps w:val="0"/>
            <w:noProof/>
            <w:sz w:val="21"/>
            <w:szCs w:val="22"/>
          </w:rPr>
          <w:tab/>
        </w:r>
        <w:r w:rsidR="00CD6832" w:rsidRPr="00331792">
          <w:rPr>
            <w:rStyle w:val="af"/>
            <w:noProof/>
          </w:rPr>
          <w:t>详细设计与实现</w:t>
        </w:r>
        <w:r w:rsidR="00CD6832">
          <w:rPr>
            <w:noProof/>
            <w:webHidden/>
          </w:rPr>
          <w:tab/>
        </w:r>
        <w:r w:rsidR="00CD6832">
          <w:rPr>
            <w:noProof/>
            <w:webHidden/>
          </w:rPr>
          <w:fldChar w:fldCharType="begin"/>
        </w:r>
        <w:r w:rsidR="00CD6832">
          <w:rPr>
            <w:noProof/>
            <w:webHidden/>
          </w:rPr>
          <w:instrText xml:space="preserve"> PAGEREF _Toc511055977 \h </w:instrText>
        </w:r>
        <w:r w:rsidR="00CD6832">
          <w:rPr>
            <w:noProof/>
            <w:webHidden/>
          </w:rPr>
        </w:r>
        <w:r w:rsidR="00CD6832">
          <w:rPr>
            <w:noProof/>
            <w:webHidden/>
          </w:rPr>
          <w:fldChar w:fldCharType="separate"/>
        </w:r>
        <w:r w:rsidR="00CC2443">
          <w:rPr>
            <w:noProof/>
            <w:webHidden/>
          </w:rPr>
          <w:t>15</w:t>
        </w:r>
        <w:r w:rsidR="00CD6832">
          <w:rPr>
            <w:noProof/>
            <w:webHidden/>
          </w:rPr>
          <w:fldChar w:fldCharType="end"/>
        </w:r>
      </w:hyperlink>
    </w:p>
    <w:p w14:paraId="37197565" w14:textId="26CF807D"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8" w:history="1">
        <w:r w:rsidR="00CD6832" w:rsidRPr="00331792">
          <w:rPr>
            <w:rStyle w:val="af"/>
            <w:noProof/>
          </w:rPr>
          <w:t>3.1</w:t>
        </w:r>
        <w:r w:rsidR="00CD6832">
          <w:rPr>
            <w:rFonts w:asciiTheme="minorHAnsi" w:eastAsiaTheme="minorEastAsia" w:hAnsiTheme="minorHAnsi" w:cstheme="minorBidi"/>
            <w:smallCaps w:val="0"/>
            <w:noProof/>
            <w:sz w:val="21"/>
            <w:szCs w:val="22"/>
          </w:rPr>
          <w:tab/>
        </w:r>
        <w:r w:rsidR="00CD6832" w:rsidRPr="00331792">
          <w:rPr>
            <w:rStyle w:val="af"/>
            <w:noProof/>
          </w:rPr>
          <w:t>单周期</w:t>
        </w:r>
        <w:r w:rsidR="00CD6832" w:rsidRPr="00331792">
          <w:rPr>
            <w:rStyle w:val="af"/>
            <w:noProof/>
          </w:rPr>
          <w:t xml:space="preserve">CPU </w:t>
        </w:r>
        <w:r w:rsidR="00CD6832" w:rsidRPr="00331792">
          <w:rPr>
            <w:rStyle w:val="af"/>
            <w:noProof/>
          </w:rPr>
          <w:t>实现</w:t>
        </w:r>
        <w:r w:rsidR="00CD6832">
          <w:rPr>
            <w:noProof/>
            <w:webHidden/>
          </w:rPr>
          <w:tab/>
        </w:r>
        <w:r w:rsidR="00CD6832">
          <w:rPr>
            <w:noProof/>
            <w:webHidden/>
          </w:rPr>
          <w:fldChar w:fldCharType="begin"/>
        </w:r>
        <w:r w:rsidR="00CD6832">
          <w:rPr>
            <w:noProof/>
            <w:webHidden/>
          </w:rPr>
          <w:instrText xml:space="preserve"> PAGEREF _Toc511055978 \h </w:instrText>
        </w:r>
        <w:r w:rsidR="00CD6832">
          <w:rPr>
            <w:noProof/>
            <w:webHidden/>
          </w:rPr>
        </w:r>
        <w:r w:rsidR="00CD6832">
          <w:rPr>
            <w:noProof/>
            <w:webHidden/>
          </w:rPr>
          <w:fldChar w:fldCharType="separate"/>
        </w:r>
        <w:r w:rsidR="00CC2443">
          <w:rPr>
            <w:noProof/>
            <w:webHidden/>
          </w:rPr>
          <w:t>15</w:t>
        </w:r>
        <w:r w:rsidR="00CD6832">
          <w:rPr>
            <w:noProof/>
            <w:webHidden/>
          </w:rPr>
          <w:fldChar w:fldCharType="end"/>
        </w:r>
      </w:hyperlink>
    </w:p>
    <w:p w14:paraId="66B974D6" w14:textId="4D9526E4"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79" w:history="1">
        <w:r w:rsidR="00CD6832" w:rsidRPr="00331792">
          <w:rPr>
            <w:rStyle w:val="af"/>
            <w:noProof/>
          </w:rPr>
          <w:t>3.2</w:t>
        </w:r>
        <w:r w:rsidR="00CD6832">
          <w:rPr>
            <w:rFonts w:asciiTheme="minorHAnsi" w:eastAsiaTheme="minorEastAsia" w:hAnsiTheme="minorHAnsi" w:cstheme="minorBidi"/>
            <w:smallCaps w:val="0"/>
            <w:noProof/>
            <w:sz w:val="21"/>
            <w:szCs w:val="22"/>
          </w:rPr>
          <w:tab/>
        </w:r>
        <w:r w:rsidR="00CD6832" w:rsidRPr="00331792">
          <w:rPr>
            <w:rStyle w:val="af"/>
            <w:noProof/>
          </w:rPr>
          <w:t>中断机制实现</w:t>
        </w:r>
        <w:r w:rsidR="00CD6832">
          <w:rPr>
            <w:noProof/>
            <w:webHidden/>
          </w:rPr>
          <w:tab/>
        </w:r>
        <w:r w:rsidR="00CD6832">
          <w:rPr>
            <w:noProof/>
            <w:webHidden/>
          </w:rPr>
          <w:fldChar w:fldCharType="begin"/>
        </w:r>
        <w:r w:rsidR="00CD6832">
          <w:rPr>
            <w:noProof/>
            <w:webHidden/>
          </w:rPr>
          <w:instrText xml:space="preserve"> PAGEREF _Toc511055979 \h </w:instrText>
        </w:r>
        <w:r w:rsidR="00CD6832">
          <w:rPr>
            <w:noProof/>
            <w:webHidden/>
          </w:rPr>
        </w:r>
        <w:r w:rsidR="00CD6832">
          <w:rPr>
            <w:noProof/>
            <w:webHidden/>
          </w:rPr>
          <w:fldChar w:fldCharType="separate"/>
        </w:r>
        <w:r w:rsidR="00CC2443">
          <w:rPr>
            <w:noProof/>
            <w:webHidden/>
          </w:rPr>
          <w:t>23</w:t>
        </w:r>
        <w:r w:rsidR="00CD6832">
          <w:rPr>
            <w:noProof/>
            <w:webHidden/>
          </w:rPr>
          <w:fldChar w:fldCharType="end"/>
        </w:r>
      </w:hyperlink>
    </w:p>
    <w:p w14:paraId="73C42B14" w14:textId="574683E5"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0" w:history="1">
        <w:r w:rsidR="00CD6832" w:rsidRPr="00331792">
          <w:rPr>
            <w:rStyle w:val="af"/>
            <w:noProof/>
          </w:rPr>
          <w:t>3.3</w:t>
        </w:r>
        <w:r w:rsidR="00CD6832">
          <w:rPr>
            <w:rFonts w:asciiTheme="minorHAnsi" w:eastAsiaTheme="minorEastAsia" w:hAnsiTheme="minorHAnsi" w:cstheme="minorBidi"/>
            <w:smallCaps w:val="0"/>
            <w:noProof/>
            <w:sz w:val="21"/>
            <w:szCs w:val="22"/>
          </w:rPr>
          <w:tab/>
        </w:r>
        <w:r w:rsidR="00CD6832" w:rsidRPr="00331792">
          <w:rPr>
            <w:rStyle w:val="af"/>
            <w:noProof/>
          </w:rPr>
          <w:t>流水</w:t>
        </w:r>
        <w:r w:rsidR="00CD6832" w:rsidRPr="00331792">
          <w:rPr>
            <w:rStyle w:val="af"/>
            <w:noProof/>
          </w:rPr>
          <w:t>CPU</w:t>
        </w:r>
        <w:r w:rsidR="00CD6832" w:rsidRPr="00331792">
          <w:rPr>
            <w:rStyle w:val="af"/>
            <w:noProof/>
          </w:rPr>
          <w:t>实现</w:t>
        </w:r>
        <w:r w:rsidR="00CD6832">
          <w:rPr>
            <w:noProof/>
            <w:webHidden/>
          </w:rPr>
          <w:tab/>
        </w:r>
        <w:r w:rsidR="00CD6832">
          <w:rPr>
            <w:noProof/>
            <w:webHidden/>
          </w:rPr>
          <w:fldChar w:fldCharType="begin"/>
        </w:r>
        <w:r w:rsidR="00CD6832">
          <w:rPr>
            <w:noProof/>
            <w:webHidden/>
          </w:rPr>
          <w:instrText xml:space="preserve"> PAGEREF _Toc511055980 \h </w:instrText>
        </w:r>
        <w:r w:rsidR="00CD6832">
          <w:rPr>
            <w:noProof/>
            <w:webHidden/>
          </w:rPr>
        </w:r>
        <w:r w:rsidR="00CD6832">
          <w:rPr>
            <w:noProof/>
            <w:webHidden/>
          </w:rPr>
          <w:fldChar w:fldCharType="separate"/>
        </w:r>
        <w:r w:rsidR="00CC2443">
          <w:rPr>
            <w:noProof/>
            <w:webHidden/>
          </w:rPr>
          <w:t>30</w:t>
        </w:r>
        <w:r w:rsidR="00CD6832">
          <w:rPr>
            <w:noProof/>
            <w:webHidden/>
          </w:rPr>
          <w:fldChar w:fldCharType="end"/>
        </w:r>
      </w:hyperlink>
    </w:p>
    <w:p w14:paraId="47B58957" w14:textId="4D953F5B"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1" w:history="1">
        <w:r w:rsidR="00CD6832" w:rsidRPr="00331792">
          <w:rPr>
            <w:rStyle w:val="af"/>
            <w:noProof/>
          </w:rPr>
          <w:t>3.4</w:t>
        </w:r>
        <w:r w:rsidR="00CD6832">
          <w:rPr>
            <w:rFonts w:asciiTheme="minorHAnsi" w:eastAsiaTheme="minorEastAsia" w:hAnsiTheme="minorHAnsi" w:cstheme="minorBidi"/>
            <w:smallCaps w:val="0"/>
            <w:noProof/>
            <w:sz w:val="21"/>
            <w:szCs w:val="22"/>
          </w:rPr>
          <w:tab/>
        </w:r>
        <w:r w:rsidR="00CD6832" w:rsidRPr="00331792">
          <w:rPr>
            <w:rStyle w:val="af"/>
            <w:noProof/>
          </w:rPr>
          <w:t>气泡式流水线实现</w:t>
        </w:r>
        <w:r w:rsidR="00CD6832">
          <w:rPr>
            <w:noProof/>
            <w:webHidden/>
          </w:rPr>
          <w:tab/>
        </w:r>
        <w:r w:rsidR="00CD6832">
          <w:rPr>
            <w:noProof/>
            <w:webHidden/>
          </w:rPr>
          <w:fldChar w:fldCharType="begin"/>
        </w:r>
        <w:r w:rsidR="00CD6832">
          <w:rPr>
            <w:noProof/>
            <w:webHidden/>
          </w:rPr>
          <w:instrText xml:space="preserve"> PAGEREF _Toc511055981 \h </w:instrText>
        </w:r>
        <w:r w:rsidR="00CD6832">
          <w:rPr>
            <w:noProof/>
            <w:webHidden/>
          </w:rPr>
        </w:r>
        <w:r w:rsidR="00CD6832">
          <w:rPr>
            <w:noProof/>
            <w:webHidden/>
          </w:rPr>
          <w:fldChar w:fldCharType="separate"/>
        </w:r>
        <w:r w:rsidR="00CC2443">
          <w:rPr>
            <w:noProof/>
            <w:webHidden/>
          </w:rPr>
          <w:t>32</w:t>
        </w:r>
        <w:r w:rsidR="00CD6832">
          <w:rPr>
            <w:noProof/>
            <w:webHidden/>
          </w:rPr>
          <w:fldChar w:fldCharType="end"/>
        </w:r>
      </w:hyperlink>
    </w:p>
    <w:p w14:paraId="1A6297D0" w14:textId="7ACB6489"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2" w:history="1">
        <w:r w:rsidR="00CD6832" w:rsidRPr="00331792">
          <w:rPr>
            <w:rStyle w:val="af"/>
            <w:noProof/>
          </w:rPr>
          <w:t>3.5</w:t>
        </w:r>
        <w:r w:rsidR="00CD6832">
          <w:rPr>
            <w:rFonts w:asciiTheme="minorHAnsi" w:eastAsiaTheme="minorEastAsia" w:hAnsiTheme="minorHAnsi" w:cstheme="minorBidi"/>
            <w:smallCaps w:val="0"/>
            <w:noProof/>
            <w:sz w:val="21"/>
            <w:szCs w:val="22"/>
          </w:rPr>
          <w:tab/>
        </w:r>
        <w:r w:rsidR="00CD6832" w:rsidRPr="00331792">
          <w:rPr>
            <w:rStyle w:val="af"/>
            <w:noProof/>
          </w:rPr>
          <w:t>数据转发流水线实现</w:t>
        </w:r>
        <w:r w:rsidR="00CD6832">
          <w:rPr>
            <w:noProof/>
            <w:webHidden/>
          </w:rPr>
          <w:tab/>
        </w:r>
        <w:r w:rsidR="00CD6832">
          <w:rPr>
            <w:noProof/>
            <w:webHidden/>
          </w:rPr>
          <w:fldChar w:fldCharType="begin"/>
        </w:r>
        <w:r w:rsidR="00CD6832">
          <w:rPr>
            <w:noProof/>
            <w:webHidden/>
          </w:rPr>
          <w:instrText xml:space="preserve"> PAGEREF _Toc511055982 \h </w:instrText>
        </w:r>
        <w:r w:rsidR="00CD6832">
          <w:rPr>
            <w:noProof/>
            <w:webHidden/>
          </w:rPr>
        </w:r>
        <w:r w:rsidR="00CD6832">
          <w:rPr>
            <w:noProof/>
            <w:webHidden/>
          </w:rPr>
          <w:fldChar w:fldCharType="separate"/>
        </w:r>
        <w:r w:rsidR="00CC2443">
          <w:rPr>
            <w:noProof/>
            <w:webHidden/>
          </w:rPr>
          <w:t>33</w:t>
        </w:r>
        <w:r w:rsidR="00CD6832">
          <w:rPr>
            <w:noProof/>
            <w:webHidden/>
          </w:rPr>
          <w:fldChar w:fldCharType="end"/>
        </w:r>
      </w:hyperlink>
    </w:p>
    <w:p w14:paraId="5366CBCC" w14:textId="2003A4CA" w:rsidR="00CD6832" w:rsidRDefault="00AE72B7">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1055983" w:history="1">
        <w:r w:rsidR="00CD6832" w:rsidRPr="00331792">
          <w:rPr>
            <w:rStyle w:val="af"/>
            <w:noProof/>
          </w:rPr>
          <w:t>4</w:t>
        </w:r>
        <w:r w:rsidR="00CD6832">
          <w:rPr>
            <w:rFonts w:asciiTheme="minorHAnsi" w:eastAsiaTheme="minorEastAsia" w:hAnsiTheme="minorHAnsi" w:cstheme="minorBidi"/>
            <w:b w:val="0"/>
            <w:bCs w:val="0"/>
            <w:caps w:val="0"/>
            <w:noProof/>
            <w:sz w:val="21"/>
            <w:szCs w:val="22"/>
          </w:rPr>
          <w:tab/>
        </w:r>
        <w:r w:rsidR="00CD6832" w:rsidRPr="00331792">
          <w:rPr>
            <w:rStyle w:val="af"/>
            <w:noProof/>
          </w:rPr>
          <w:t>实验过程与调试</w:t>
        </w:r>
        <w:r w:rsidR="00CD6832">
          <w:rPr>
            <w:noProof/>
            <w:webHidden/>
          </w:rPr>
          <w:tab/>
        </w:r>
        <w:r w:rsidR="00CD6832">
          <w:rPr>
            <w:noProof/>
            <w:webHidden/>
          </w:rPr>
          <w:fldChar w:fldCharType="begin"/>
        </w:r>
        <w:r w:rsidR="00CD6832">
          <w:rPr>
            <w:noProof/>
            <w:webHidden/>
          </w:rPr>
          <w:instrText xml:space="preserve"> PAGEREF _Toc511055983 \h </w:instrText>
        </w:r>
        <w:r w:rsidR="00CD6832">
          <w:rPr>
            <w:noProof/>
            <w:webHidden/>
          </w:rPr>
        </w:r>
        <w:r w:rsidR="00CD6832">
          <w:rPr>
            <w:noProof/>
            <w:webHidden/>
          </w:rPr>
          <w:fldChar w:fldCharType="separate"/>
        </w:r>
        <w:r w:rsidR="00CC2443">
          <w:rPr>
            <w:noProof/>
            <w:webHidden/>
          </w:rPr>
          <w:t>35</w:t>
        </w:r>
        <w:r w:rsidR="00CD6832">
          <w:rPr>
            <w:noProof/>
            <w:webHidden/>
          </w:rPr>
          <w:fldChar w:fldCharType="end"/>
        </w:r>
      </w:hyperlink>
    </w:p>
    <w:p w14:paraId="29A524A8" w14:textId="0E778CD3"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4" w:history="1">
        <w:r w:rsidR="00CD6832" w:rsidRPr="00331792">
          <w:rPr>
            <w:rStyle w:val="af"/>
            <w:noProof/>
          </w:rPr>
          <w:t>4.1</w:t>
        </w:r>
        <w:r w:rsidR="00CD6832">
          <w:rPr>
            <w:rFonts w:asciiTheme="minorHAnsi" w:eastAsiaTheme="minorEastAsia" w:hAnsiTheme="minorHAnsi" w:cstheme="minorBidi"/>
            <w:smallCaps w:val="0"/>
            <w:noProof/>
            <w:sz w:val="21"/>
            <w:szCs w:val="22"/>
          </w:rPr>
          <w:tab/>
        </w:r>
        <w:r w:rsidR="00CD6832" w:rsidRPr="00331792">
          <w:rPr>
            <w:rStyle w:val="af"/>
            <w:noProof/>
          </w:rPr>
          <w:t>测试用例和功能测试</w:t>
        </w:r>
        <w:r w:rsidR="00CD6832">
          <w:rPr>
            <w:noProof/>
            <w:webHidden/>
          </w:rPr>
          <w:tab/>
        </w:r>
        <w:r w:rsidR="00CD6832">
          <w:rPr>
            <w:noProof/>
            <w:webHidden/>
          </w:rPr>
          <w:fldChar w:fldCharType="begin"/>
        </w:r>
        <w:r w:rsidR="00CD6832">
          <w:rPr>
            <w:noProof/>
            <w:webHidden/>
          </w:rPr>
          <w:instrText xml:space="preserve"> PAGEREF _Toc511055984 \h </w:instrText>
        </w:r>
        <w:r w:rsidR="00CD6832">
          <w:rPr>
            <w:noProof/>
            <w:webHidden/>
          </w:rPr>
        </w:r>
        <w:r w:rsidR="00CD6832">
          <w:rPr>
            <w:noProof/>
            <w:webHidden/>
          </w:rPr>
          <w:fldChar w:fldCharType="separate"/>
        </w:r>
        <w:r w:rsidR="00CC2443">
          <w:rPr>
            <w:noProof/>
            <w:webHidden/>
          </w:rPr>
          <w:t>35</w:t>
        </w:r>
        <w:r w:rsidR="00CD6832">
          <w:rPr>
            <w:noProof/>
            <w:webHidden/>
          </w:rPr>
          <w:fldChar w:fldCharType="end"/>
        </w:r>
      </w:hyperlink>
    </w:p>
    <w:p w14:paraId="3F7C08D0" w14:textId="1F9664EA"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5" w:history="1">
        <w:r w:rsidR="00CD6832" w:rsidRPr="00331792">
          <w:rPr>
            <w:rStyle w:val="af"/>
            <w:noProof/>
          </w:rPr>
          <w:t>4.2</w:t>
        </w:r>
        <w:r w:rsidR="00CD6832">
          <w:rPr>
            <w:rFonts w:asciiTheme="minorHAnsi" w:eastAsiaTheme="minorEastAsia" w:hAnsiTheme="minorHAnsi" w:cstheme="minorBidi"/>
            <w:smallCaps w:val="0"/>
            <w:noProof/>
            <w:sz w:val="21"/>
            <w:szCs w:val="22"/>
          </w:rPr>
          <w:tab/>
        </w:r>
        <w:r w:rsidR="00CD6832" w:rsidRPr="00331792">
          <w:rPr>
            <w:rStyle w:val="af"/>
            <w:noProof/>
          </w:rPr>
          <w:t>性能分析</w:t>
        </w:r>
        <w:r w:rsidR="00CD6832">
          <w:rPr>
            <w:noProof/>
            <w:webHidden/>
          </w:rPr>
          <w:tab/>
        </w:r>
        <w:r w:rsidR="00CD6832">
          <w:rPr>
            <w:noProof/>
            <w:webHidden/>
          </w:rPr>
          <w:fldChar w:fldCharType="begin"/>
        </w:r>
        <w:r w:rsidR="00CD6832">
          <w:rPr>
            <w:noProof/>
            <w:webHidden/>
          </w:rPr>
          <w:instrText xml:space="preserve"> PAGEREF _Toc511055985 \h </w:instrText>
        </w:r>
        <w:r w:rsidR="00CD6832">
          <w:rPr>
            <w:noProof/>
            <w:webHidden/>
          </w:rPr>
        </w:r>
        <w:r w:rsidR="00CD6832">
          <w:rPr>
            <w:noProof/>
            <w:webHidden/>
          </w:rPr>
          <w:fldChar w:fldCharType="separate"/>
        </w:r>
        <w:r w:rsidR="00CC2443">
          <w:rPr>
            <w:noProof/>
            <w:webHidden/>
          </w:rPr>
          <w:t>38</w:t>
        </w:r>
        <w:r w:rsidR="00CD6832">
          <w:rPr>
            <w:noProof/>
            <w:webHidden/>
          </w:rPr>
          <w:fldChar w:fldCharType="end"/>
        </w:r>
      </w:hyperlink>
    </w:p>
    <w:p w14:paraId="146AEDDB" w14:textId="0565A89C"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6" w:history="1">
        <w:r w:rsidR="00CD6832" w:rsidRPr="00331792">
          <w:rPr>
            <w:rStyle w:val="af"/>
            <w:noProof/>
          </w:rPr>
          <w:t>4.3</w:t>
        </w:r>
        <w:r w:rsidR="00CD6832">
          <w:rPr>
            <w:rFonts w:asciiTheme="minorHAnsi" w:eastAsiaTheme="minorEastAsia" w:hAnsiTheme="minorHAnsi" w:cstheme="minorBidi"/>
            <w:smallCaps w:val="0"/>
            <w:noProof/>
            <w:sz w:val="21"/>
            <w:szCs w:val="22"/>
          </w:rPr>
          <w:tab/>
        </w:r>
        <w:r w:rsidR="00CD6832" w:rsidRPr="00331792">
          <w:rPr>
            <w:rStyle w:val="af"/>
            <w:noProof/>
          </w:rPr>
          <w:t>主要故障与调试</w:t>
        </w:r>
        <w:r w:rsidR="00CD6832">
          <w:rPr>
            <w:noProof/>
            <w:webHidden/>
          </w:rPr>
          <w:tab/>
        </w:r>
        <w:r w:rsidR="00CD6832">
          <w:rPr>
            <w:noProof/>
            <w:webHidden/>
          </w:rPr>
          <w:fldChar w:fldCharType="begin"/>
        </w:r>
        <w:r w:rsidR="00CD6832">
          <w:rPr>
            <w:noProof/>
            <w:webHidden/>
          </w:rPr>
          <w:instrText xml:space="preserve"> PAGEREF _Toc511055986 \h </w:instrText>
        </w:r>
        <w:r w:rsidR="00CD6832">
          <w:rPr>
            <w:noProof/>
            <w:webHidden/>
          </w:rPr>
        </w:r>
        <w:r w:rsidR="00CD6832">
          <w:rPr>
            <w:noProof/>
            <w:webHidden/>
          </w:rPr>
          <w:fldChar w:fldCharType="separate"/>
        </w:r>
        <w:r w:rsidR="00CC2443">
          <w:rPr>
            <w:noProof/>
            <w:webHidden/>
          </w:rPr>
          <w:t>39</w:t>
        </w:r>
        <w:r w:rsidR="00CD6832">
          <w:rPr>
            <w:noProof/>
            <w:webHidden/>
          </w:rPr>
          <w:fldChar w:fldCharType="end"/>
        </w:r>
      </w:hyperlink>
    </w:p>
    <w:p w14:paraId="65339950" w14:textId="71CE28B1"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7" w:history="1">
        <w:r w:rsidR="00CD6832" w:rsidRPr="00331792">
          <w:rPr>
            <w:rStyle w:val="af"/>
            <w:noProof/>
          </w:rPr>
          <w:t>4.4</w:t>
        </w:r>
        <w:r w:rsidR="00CD6832">
          <w:rPr>
            <w:rFonts w:asciiTheme="minorHAnsi" w:eastAsiaTheme="minorEastAsia" w:hAnsiTheme="minorHAnsi" w:cstheme="minorBidi"/>
            <w:smallCaps w:val="0"/>
            <w:noProof/>
            <w:sz w:val="21"/>
            <w:szCs w:val="22"/>
          </w:rPr>
          <w:tab/>
        </w:r>
        <w:r w:rsidR="00CD6832" w:rsidRPr="00331792">
          <w:rPr>
            <w:rStyle w:val="af"/>
            <w:noProof/>
          </w:rPr>
          <w:t>实验进度</w:t>
        </w:r>
        <w:r w:rsidR="00CD6832">
          <w:rPr>
            <w:noProof/>
            <w:webHidden/>
          </w:rPr>
          <w:tab/>
        </w:r>
        <w:r w:rsidR="00CD6832">
          <w:rPr>
            <w:noProof/>
            <w:webHidden/>
          </w:rPr>
          <w:fldChar w:fldCharType="begin"/>
        </w:r>
        <w:r w:rsidR="00CD6832">
          <w:rPr>
            <w:noProof/>
            <w:webHidden/>
          </w:rPr>
          <w:instrText xml:space="preserve"> PAGEREF _Toc511055987 \h </w:instrText>
        </w:r>
        <w:r w:rsidR="00CD6832">
          <w:rPr>
            <w:noProof/>
            <w:webHidden/>
          </w:rPr>
        </w:r>
        <w:r w:rsidR="00CD6832">
          <w:rPr>
            <w:noProof/>
            <w:webHidden/>
          </w:rPr>
          <w:fldChar w:fldCharType="separate"/>
        </w:r>
        <w:r w:rsidR="00CC2443">
          <w:rPr>
            <w:noProof/>
            <w:webHidden/>
          </w:rPr>
          <w:t>39</w:t>
        </w:r>
        <w:r w:rsidR="00CD6832">
          <w:rPr>
            <w:noProof/>
            <w:webHidden/>
          </w:rPr>
          <w:fldChar w:fldCharType="end"/>
        </w:r>
      </w:hyperlink>
    </w:p>
    <w:p w14:paraId="078D7918" w14:textId="3C6660F4" w:rsidR="00CD6832" w:rsidRDefault="00AE72B7">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1055988" w:history="1">
        <w:r w:rsidR="00CD6832" w:rsidRPr="00331792">
          <w:rPr>
            <w:rStyle w:val="af"/>
            <w:noProof/>
          </w:rPr>
          <w:t>5</w:t>
        </w:r>
        <w:r w:rsidR="00CD6832">
          <w:rPr>
            <w:rFonts w:asciiTheme="minorHAnsi" w:eastAsiaTheme="minorEastAsia" w:hAnsiTheme="minorHAnsi" w:cstheme="minorBidi"/>
            <w:b w:val="0"/>
            <w:bCs w:val="0"/>
            <w:caps w:val="0"/>
            <w:noProof/>
            <w:sz w:val="21"/>
            <w:szCs w:val="22"/>
          </w:rPr>
          <w:tab/>
        </w:r>
        <w:r w:rsidR="00CD6832" w:rsidRPr="00331792">
          <w:rPr>
            <w:rStyle w:val="af"/>
            <w:noProof/>
          </w:rPr>
          <w:t>设计总结与心得</w:t>
        </w:r>
        <w:r w:rsidR="00CD6832">
          <w:rPr>
            <w:noProof/>
            <w:webHidden/>
          </w:rPr>
          <w:tab/>
        </w:r>
        <w:r w:rsidR="00CD6832">
          <w:rPr>
            <w:noProof/>
            <w:webHidden/>
          </w:rPr>
          <w:fldChar w:fldCharType="begin"/>
        </w:r>
        <w:r w:rsidR="00CD6832">
          <w:rPr>
            <w:noProof/>
            <w:webHidden/>
          </w:rPr>
          <w:instrText xml:space="preserve"> PAGEREF _Toc511055988 \h </w:instrText>
        </w:r>
        <w:r w:rsidR="00CD6832">
          <w:rPr>
            <w:noProof/>
            <w:webHidden/>
          </w:rPr>
        </w:r>
        <w:r w:rsidR="00CD6832">
          <w:rPr>
            <w:noProof/>
            <w:webHidden/>
          </w:rPr>
          <w:fldChar w:fldCharType="separate"/>
        </w:r>
        <w:r w:rsidR="00CC2443">
          <w:rPr>
            <w:noProof/>
            <w:webHidden/>
          </w:rPr>
          <w:t>41</w:t>
        </w:r>
        <w:r w:rsidR="00CD6832">
          <w:rPr>
            <w:noProof/>
            <w:webHidden/>
          </w:rPr>
          <w:fldChar w:fldCharType="end"/>
        </w:r>
      </w:hyperlink>
    </w:p>
    <w:p w14:paraId="596B37D4" w14:textId="7277C935"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89" w:history="1">
        <w:r w:rsidR="00CD6832" w:rsidRPr="00331792">
          <w:rPr>
            <w:rStyle w:val="af"/>
            <w:noProof/>
          </w:rPr>
          <w:t>5.1</w:t>
        </w:r>
        <w:r w:rsidR="00CD6832">
          <w:rPr>
            <w:rFonts w:asciiTheme="minorHAnsi" w:eastAsiaTheme="minorEastAsia" w:hAnsiTheme="minorHAnsi" w:cstheme="minorBidi"/>
            <w:smallCaps w:val="0"/>
            <w:noProof/>
            <w:sz w:val="21"/>
            <w:szCs w:val="22"/>
          </w:rPr>
          <w:tab/>
        </w:r>
        <w:r w:rsidR="00CD6832" w:rsidRPr="00331792">
          <w:rPr>
            <w:rStyle w:val="af"/>
            <w:noProof/>
          </w:rPr>
          <w:t>课设总结</w:t>
        </w:r>
        <w:r w:rsidR="00CD6832">
          <w:rPr>
            <w:noProof/>
            <w:webHidden/>
          </w:rPr>
          <w:tab/>
        </w:r>
        <w:r w:rsidR="00CD6832">
          <w:rPr>
            <w:noProof/>
            <w:webHidden/>
          </w:rPr>
          <w:fldChar w:fldCharType="begin"/>
        </w:r>
        <w:r w:rsidR="00CD6832">
          <w:rPr>
            <w:noProof/>
            <w:webHidden/>
          </w:rPr>
          <w:instrText xml:space="preserve"> PAGEREF _Toc511055989 \h </w:instrText>
        </w:r>
        <w:r w:rsidR="00CD6832">
          <w:rPr>
            <w:noProof/>
            <w:webHidden/>
          </w:rPr>
        </w:r>
        <w:r w:rsidR="00CD6832">
          <w:rPr>
            <w:noProof/>
            <w:webHidden/>
          </w:rPr>
          <w:fldChar w:fldCharType="separate"/>
        </w:r>
        <w:r w:rsidR="00CC2443">
          <w:rPr>
            <w:noProof/>
            <w:webHidden/>
          </w:rPr>
          <w:t>41</w:t>
        </w:r>
        <w:r w:rsidR="00CD6832">
          <w:rPr>
            <w:noProof/>
            <w:webHidden/>
          </w:rPr>
          <w:fldChar w:fldCharType="end"/>
        </w:r>
      </w:hyperlink>
    </w:p>
    <w:p w14:paraId="01499D01" w14:textId="521D2D41" w:rsidR="00CD6832" w:rsidRDefault="00AE72B7">
      <w:pPr>
        <w:pStyle w:val="22"/>
        <w:tabs>
          <w:tab w:val="left" w:pos="960"/>
          <w:tab w:val="right" w:leader="dot" w:pos="8834"/>
        </w:tabs>
        <w:rPr>
          <w:rFonts w:asciiTheme="minorHAnsi" w:eastAsiaTheme="minorEastAsia" w:hAnsiTheme="minorHAnsi" w:cstheme="minorBidi"/>
          <w:smallCaps w:val="0"/>
          <w:noProof/>
          <w:sz w:val="21"/>
          <w:szCs w:val="22"/>
        </w:rPr>
      </w:pPr>
      <w:hyperlink w:anchor="_Toc511055990" w:history="1">
        <w:r w:rsidR="00CD6832" w:rsidRPr="00331792">
          <w:rPr>
            <w:rStyle w:val="af"/>
            <w:noProof/>
          </w:rPr>
          <w:t>5.2</w:t>
        </w:r>
        <w:r w:rsidR="00CD6832">
          <w:rPr>
            <w:rFonts w:asciiTheme="minorHAnsi" w:eastAsiaTheme="minorEastAsia" w:hAnsiTheme="minorHAnsi" w:cstheme="minorBidi"/>
            <w:smallCaps w:val="0"/>
            <w:noProof/>
            <w:sz w:val="21"/>
            <w:szCs w:val="22"/>
          </w:rPr>
          <w:tab/>
        </w:r>
        <w:r w:rsidR="00CD6832" w:rsidRPr="00331792">
          <w:rPr>
            <w:rStyle w:val="af"/>
            <w:noProof/>
          </w:rPr>
          <w:t>课设心得</w:t>
        </w:r>
        <w:r w:rsidR="00CD6832">
          <w:rPr>
            <w:noProof/>
            <w:webHidden/>
          </w:rPr>
          <w:tab/>
        </w:r>
        <w:r w:rsidR="00CD6832">
          <w:rPr>
            <w:noProof/>
            <w:webHidden/>
          </w:rPr>
          <w:fldChar w:fldCharType="begin"/>
        </w:r>
        <w:r w:rsidR="00CD6832">
          <w:rPr>
            <w:noProof/>
            <w:webHidden/>
          </w:rPr>
          <w:instrText xml:space="preserve"> PAGEREF _Toc511055990 \h </w:instrText>
        </w:r>
        <w:r w:rsidR="00CD6832">
          <w:rPr>
            <w:noProof/>
            <w:webHidden/>
          </w:rPr>
        </w:r>
        <w:r w:rsidR="00CD6832">
          <w:rPr>
            <w:noProof/>
            <w:webHidden/>
          </w:rPr>
          <w:fldChar w:fldCharType="separate"/>
        </w:r>
        <w:r w:rsidR="00CC2443">
          <w:rPr>
            <w:noProof/>
            <w:webHidden/>
          </w:rPr>
          <w:t>41</w:t>
        </w:r>
        <w:r w:rsidR="00CD6832">
          <w:rPr>
            <w:noProof/>
            <w:webHidden/>
          </w:rPr>
          <w:fldChar w:fldCharType="end"/>
        </w:r>
      </w:hyperlink>
    </w:p>
    <w:p w14:paraId="0018F2CE" w14:textId="65BE42B4" w:rsidR="00CD6832" w:rsidRDefault="00AE72B7">
      <w:pPr>
        <w:pStyle w:val="11"/>
        <w:tabs>
          <w:tab w:val="right" w:leader="dot" w:pos="8834"/>
        </w:tabs>
        <w:rPr>
          <w:rFonts w:asciiTheme="minorHAnsi" w:eastAsiaTheme="minorEastAsia" w:hAnsiTheme="minorHAnsi" w:cstheme="minorBidi"/>
          <w:b w:val="0"/>
          <w:bCs w:val="0"/>
          <w:caps w:val="0"/>
          <w:noProof/>
          <w:sz w:val="21"/>
          <w:szCs w:val="22"/>
        </w:rPr>
      </w:pPr>
      <w:hyperlink w:anchor="_Toc511055991" w:history="1">
        <w:r w:rsidR="00CD6832" w:rsidRPr="00331792">
          <w:rPr>
            <w:rStyle w:val="af"/>
            <w:noProof/>
          </w:rPr>
          <w:t>参考文献</w:t>
        </w:r>
        <w:r w:rsidR="00CD6832">
          <w:rPr>
            <w:noProof/>
            <w:webHidden/>
          </w:rPr>
          <w:tab/>
        </w:r>
        <w:r w:rsidR="00CD6832">
          <w:rPr>
            <w:noProof/>
            <w:webHidden/>
          </w:rPr>
          <w:fldChar w:fldCharType="begin"/>
        </w:r>
        <w:r w:rsidR="00CD6832">
          <w:rPr>
            <w:noProof/>
            <w:webHidden/>
          </w:rPr>
          <w:instrText xml:space="preserve"> PAGEREF _Toc511055991 \h </w:instrText>
        </w:r>
        <w:r w:rsidR="00CD6832">
          <w:rPr>
            <w:noProof/>
            <w:webHidden/>
          </w:rPr>
        </w:r>
        <w:r w:rsidR="00CD6832">
          <w:rPr>
            <w:noProof/>
            <w:webHidden/>
          </w:rPr>
          <w:fldChar w:fldCharType="separate"/>
        </w:r>
        <w:r w:rsidR="00CC2443">
          <w:rPr>
            <w:noProof/>
            <w:webHidden/>
          </w:rPr>
          <w:t>43</w:t>
        </w:r>
        <w:r w:rsidR="00CD6832">
          <w:rPr>
            <w:noProof/>
            <w:webHidden/>
          </w:rPr>
          <w:fldChar w:fldCharType="end"/>
        </w:r>
      </w:hyperlink>
    </w:p>
    <w:p w14:paraId="587F0DF7" w14:textId="51E35885"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4" w:name="_Toc511055966"/>
      <w:r w:rsidRPr="00207D8A">
        <w:rPr>
          <w:rFonts w:hint="eastAsia"/>
        </w:rPr>
        <w:lastRenderedPageBreak/>
        <w:t>课程设计概述</w:t>
      </w:r>
      <w:bookmarkEnd w:id="8"/>
      <w:bookmarkEnd w:id="9"/>
      <w:bookmarkEnd w:id="10"/>
      <w:bookmarkEnd w:id="11"/>
      <w:bookmarkEnd w:id="12"/>
      <w:bookmarkEnd w:id="13"/>
      <w:bookmarkEnd w:id="14"/>
    </w:p>
    <w:p w14:paraId="6219E629" w14:textId="77777777" w:rsidR="000C5960" w:rsidRPr="001F5053" w:rsidRDefault="000C5960" w:rsidP="00591A3F">
      <w:pPr>
        <w:pStyle w:val="2"/>
        <w:tabs>
          <w:tab w:val="clear" w:pos="720"/>
          <w:tab w:val="left" w:pos="567"/>
        </w:tabs>
        <w:ind w:left="818" w:right="240" w:hanging="818"/>
      </w:pPr>
      <w:bookmarkStart w:id="15" w:name="_Toc511055967"/>
      <w:r w:rsidRPr="001F5053">
        <w:rPr>
          <w:rFonts w:hint="eastAsia"/>
        </w:rPr>
        <w:t>课设目的</w:t>
      </w:r>
      <w:bookmarkEnd w:id="15"/>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6" w:name="_Toc134007858"/>
      <w:bookmarkStart w:id="17" w:name="_Toc135227308"/>
      <w:bookmarkStart w:id="18" w:name="_Toc135227387"/>
      <w:bookmarkStart w:id="19" w:name="_Toc135227509"/>
      <w:bookmarkStart w:id="20"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2B73381D" w:rsidR="00552BB0" w:rsidRPr="00552BB0" w:rsidRDefault="000C5960" w:rsidP="00C94C2E">
      <w:pPr>
        <w:pStyle w:val="2"/>
        <w:tabs>
          <w:tab w:val="clear" w:pos="720"/>
          <w:tab w:val="left" w:pos="567"/>
        </w:tabs>
        <w:ind w:left="818" w:right="240" w:hanging="818"/>
      </w:pPr>
      <w:bookmarkStart w:id="21" w:name="_Toc511055968"/>
      <w:r>
        <w:rPr>
          <w:rFonts w:hint="eastAsia"/>
        </w:rPr>
        <w:t>设计任务</w:t>
      </w:r>
      <w:bookmarkEnd w:id="16"/>
      <w:bookmarkEnd w:id="17"/>
      <w:bookmarkEnd w:id="18"/>
      <w:bookmarkEnd w:id="19"/>
      <w:bookmarkEnd w:id="20"/>
      <w:bookmarkEnd w:id="21"/>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2" w:name="_Toc511055969"/>
      <w:r>
        <w:rPr>
          <w:rFonts w:hint="eastAsia"/>
        </w:rPr>
        <w:t>设计要求</w:t>
      </w:r>
      <w:bookmarkEnd w:id="22"/>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3" w:name="_Toc511055970"/>
      <w:r>
        <w:rPr>
          <w:rFonts w:hint="eastAsia"/>
        </w:rPr>
        <w:t>技术指标</w:t>
      </w:r>
      <w:bookmarkEnd w:id="23"/>
    </w:p>
    <w:p w14:paraId="753DB383" w14:textId="485AFE4B"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C2443">
        <w:rPr>
          <w:rFonts w:hint="eastAsia"/>
        </w:rPr>
        <w:t>表</w:t>
      </w:r>
      <w:r w:rsidR="00CC2443">
        <w:rPr>
          <w:rFonts w:hint="eastAsia"/>
        </w:rPr>
        <w:t xml:space="preserve"> </w:t>
      </w:r>
      <w:r w:rsidR="00CC2443">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22366FF" w:rsidR="00B64263" w:rsidRDefault="00B64263" w:rsidP="00B64263">
      <w:pPr>
        <w:pStyle w:val="aff1"/>
        <w:spacing w:before="91" w:after="91"/>
      </w:pPr>
      <w:bookmarkStart w:id="24" w:name="_Ref474694445"/>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C2443">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C2443">
        <w:rPr>
          <w:noProof/>
        </w:rPr>
        <w:t>1</w:t>
      </w:r>
      <w:r w:rsidR="00596A7A">
        <w:fldChar w:fldCharType="end"/>
      </w:r>
      <w:bookmarkEnd w:id="24"/>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58542005" w:rsidR="00450213" w:rsidRPr="002F7A55" w:rsidRDefault="00450213" w:rsidP="00DD2EF2">
            <w:pPr>
              <w:jc w:val="center"/>
              <w:rPr>
                <w:color w:val="FF0000"/>
                <w:sz w:val="21"/>
              </w:rPr>
            </w:pPr>
            <w:r w:rsidRPr="002F7A55">
              <w:rPr>
                <w:rFonts w:hint="eastAsia"/>
                <w:color w:val="FF0000"/>
                <w:sz w:val="21"/>
              </w:rPr>
              <w:t>扩展指令</w:t>
            </w:r>
            <w:r w:rsidR="00C94C2E">
              <w:rPr>
                <w:rFonts w:hint="eastAsia"/>
                <w:color w:val="FF0000"/>
                <w:sz w:val="21"/>
              </w:rPr>
              <w:t>Xor</w:t>
            </w:r>
          </w:p>
        </w:tc>
        <w:tc>
          <w:tcPr>
            <w:tcW w:w="2694" w:type="dxa"/>
            <w:shd w:val="clear" w:color="000000" w:fill="FFFFFF"/>
          </w:tcPr>
          <w:p w14:paraId="412B3AE2" w14:textId="29B92B1B" w:rsidR="00450213" w:rsidRPr="002F7A55" w:rsidRDefault="00C94C2E" w:rsidP="00DD2EF2">
            <w:pPr>
              <w:jc w:val="center"/>
              <w:rPr>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69239464" w:rsidR="00450213" w:rsidRPr="002F7A55" w:rsidRDefault="002F7A55" w:rsidP="002F7A55">
            <w:pPr>
              <w:jc w:val="center"/>
              <w:rPr>
                <w:color w:val="FF0000"/>
                <w:sz w:val="21"/>
              </w:rPr>
            </w:pPr>
            <w:r w:rsidRPr="002F7A55">
              <w:rPr>
                <w:rFonts w:hint="eastAsia"/>
                <w:color w:val="FF0000"/>
                <w:sz w:val="21"/>
              </w:rPr>
              <w:t>扩展指令</w:t>
            </w:r>
            <w:r w:rsidR="00C94C2E">
              <w:rPr>
                <w:rFonts w:hint="eastAsia"/>
                <w:color w:val="FF0000"/>
                <w:sz w:val="21"/>
              </w:rPr>
              <w:t>Xori</w:t>
            </w:r>
          </w:p>
        </w:tc>
        <w:tc>
          <w:tcPr>
            <w:tcW w:w="2694" w:type="dxa"/>
            <w:shd w:val="clear" w:color="000000" w:fill="FFFFFF"/>
          </w:tcPr>
          <w:p w14:paraId="01007C73" w14:textId="75A76759" w:rsidR="00450213" w:rsidRPr="002F7A55" w:rsidRDefault="00C94C2E" w:rsidP="00DD2EF2">
            <w:pPr>
              <w:jc w:val="center"/>
              <w:rPr>
                <w:color w:val="FF0000"/>
                <w:sz w:val="21"/>
              </w:rPr>
            </w:pPr>
            <w:r>
              <w:rPr>
                <w:rFonts w:hint="eastAsia"/>
                <w:color w:val="FF0000"/>
                <w:sz w:val="21"/>
              </w:rPr>
              <w:t>异或立即数</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251D99F2" w:rsidR="00450213" w:rsidRPr="002F7A55" w:rsidRDefault="002F7A55" w:rsidP="002F7A55">
            <w:pPr>
              <w:jc w:val="center"/>
              <w:rPr>
                <w:color w:val="FF0000"/>
                <w:sz w:val="21"/>
              </w:rPr>
            </w:pPr>
            <w:r w:rsidRPr="002F7A55">
              <w:rPr>
                <w:rFonts w:hint="eastAsia"/>
                <w:color w:val="FF0000"/>
                <w:sz w:val="21"/>
              </w:rPr>
              <w:t>扩展指令</w:t>
            </w:r>
            <w:r w:rsidR="00C94C2E">
              <w:rPr>
                <w:rFonts w:hint="eastAsia"/>
                <w:color w:val="FF0000"/>
                <w:sz w:val="21"/>
              </w:rPr>
              <w:t>Lhu</w:t>
            </w:r>
          </w:p>
        </w:tc>
        <w:tc>
          <w:tcPr>
            <w:tcW w:w="2694" w:type="dxa"/>
            <w:shd w:val="clear" w:color="000000" w:fill="FFFFFF"/>
          </w:tcPr>
          <w:p w14:paraId="1AD240A4" w14:textId="4014BFF1" w:rsidR="00450213" w:rsidRPr="002F7A55" w:rsidRDefault="00C94C2E" w:rsidP="00DD2EF2">
            <w:pPr>
              <w:jc w:val="center"/>
              <w:rPr>
                <w:color w:val="FF0000"/>
                <w:sz w:val="21"/>
              </w:rPr>
            </w:pPr>
            <w:r>
              <w:rPr>
                <w:rFonts w:hint="eastAsia"/>
                <w:color w:val="FF0000"/>
                <w:sz w:val="21"/>
              </w:rPr>
              <w:t>加载半字（无符号）</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1DADA912" w:rsidR="00450213" w:rsidRPr="002F7A55" w:rsidRDefault="002F7A55" w:rsidP="002F7A55">
            <w:pPr>
              <w:jc w:val="center"/>
              <w:rPr>
                <w:color w:val="FF0000"/>
                <w:sz w:val="21"/>
              </w:rPr>
            </w:pPr>
            <w:r w:rsidRPr="002F7A55">
              <w:rPr>
                <w:rFonts w:hint="eastAsia"/>
                <w:color w:val="FF0000"/>
                <w:sz w:val="21"/>
              </w:rPr>
              <w:t>扩展指令</w:t>
            </w:r>
            <w:r w:rsidR="00C94C2E">
              <w:rPr>
                <w:color w:val="FF0000"/>
                <w:sz w:val="21"/>
              </w:rPr>
              <w:t>Blez</w:t>
            </w:r>
          </w:p>
        </w:tc>
        <w:tc>
          <w:tcPr>
            <w:tcW w:w="2694" w:type="dxa"/>
            <w:shd w:val="clear" w:color="000000" w:fill="FFFFFF"/>
          </w:tcPr>
          <w:p w14:paraId="7B29F30D" w14:textId="7AB4CAB4" w:rsidR="00450213" w:rsidRPr="002F7A55" w:rsidRDefault="00C94C2E" w:rsidP="00DD2EF2">
            <w:pPr>
              <w:jc w:val="center"/>
              <w:rPr>
                <w:color w:val="FF0000"/>
                <w:sz w:val="21"/>
              </w:rPr>
            </w:pPr>
            <w:r>
              <w:rPr>
                <w:rFonts w:hint="eastAsia"/>
                <w:color w:val="FF0000"/>
                <w:sz w:val="21"/>
              </w:rPr>
              <w:t>小于等于</w:t>
            </w:r>
            <w:r>
              <w:rPr>
                <w:rFonts w:hint="eastAsia"/>
                <w:color w:val="FF0000"/>
                <w:sz w:val="21"/>
              </w:rPr>
              <w:t>0</w:t>
            </w:r>
            <w:r>
              <w:rPr>
                <w:rFonts w:hint="eastAsia"/>
                <w:color w:val="FF0000"/>
                <w:sz w:val="21"/>
              </w:rPr>
              <w:t>时转移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3EE2E23A"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9"/>
          <w:footerReference w:type="default" r:id="rId20"/>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5" w:name="_Toc511055971"/>
      <w:r w:rsidRPr="001D1AB4">
        <w:rPr>
          <w:rFonts w:hint="eastAsia"/>
        </w:rPr>
        <w:lastRenderedPageBreak/>
        <w:t>总体方案设计</w:t>
      </w:r>
      <w:bookmarkEnd w:id="25"/>
    </w:p>
    <w:p w14:paraId="58CA9B6D" w14:textId="5A24D255" w:rsidR="000C5960" w:rsidRDefault="00186A26" w:rsidP="00591A3F">
      <w:pPr>
        <w:pStyle w:val="2"/>
        <w:tabs>
          <w:tab w:val="clear" w:pos="720"/>
          <w:tab w:val="left" w:pos="567"/>
        </w:tabs>
        <w:ind w:left="818" w:right="240" w:hanging="818"/>
      </w:pPr>
      <w:bookmarkStart w:id="26" w:name="_Toc511055972"/>
      <w:r>
        <w:rPr>
          <w:rFonts w:hint="eastAsia"/>
        </w:rPr>
        <w:t>单周期</w:t>
      </w:r>
      <w:r w:rsidR="008803A7">
        <w:rPr>
          <w:rFonts w:hint="eastAsia"/>
        </w:rPr>
        <w:t>CPU</w:t>
      </w:r>
      <w:r w:rsidR="00EF7BB0">
        <w:rPr>
          <w:rFonts w:hint="eastAsia"/>
        </w:rPr>
        <w:t>上板</w:t>
      </w:r>
      <w:r w:rsidR="00FB0D44">
        <w:rPr>
          <w:rFonts w:hint="eastAsia"/>
        </w:rPr>
        <w:t>设计</w:t>
      </w:r>
      <w:bookmarkEnd w:id="26"/>
    </w:p>
    <w:p w14:paraId="6FB992BD" w14:textId="4C369F12" w:rsidR="000C5960" w:rsidRDefault="004938F2" w:rsidP="00EC1077">
      <w:pPr>
        <w:pStyle w:val="a3"/>
        <w:ind w:rightChars="11" w:right="26" w:firstLine="480"/>
      </w:pPr>
      <w:r>
        <w:rPr>
          <w:rFonts w:ascii="宋体" w:hAnsi="宋体" w:hint="eastAsia"/>
        </w:rPr>
        <w:t>在本次实验中首先需要我们分小组合作，基于上学期第四次实验单周期CPU，完成其FPGA上板开发</w:t>
      </w:r>
      <w:r w:rsidR="00195BE2">
        <w:rPr>
          <w:rFonts w:ascii="宋体" w:hAnsi="宋体" w:hint="eastAsia"/>
        </w:rPr>
        <w:t>。本次我们“皮一下就很开心”小组采用的是何同学的单周期CPU，</w:t>
      </w:r>
      <w:r w:rsidR="00C63C8C" w:rsidRPr="00D31F88">
        <w:rPr>
          <w:rFonts w:ascii="宋体" w:hAnsi="宋体" w:hint="eastAsia"/>
        </w:rPr>
        <w:t>对于单周期CPU的设计</w:t>
      </w:r>
      <w:r w:rsidR="00C63C8C">
        <w:rPr>
          <w:rFonts w:ascii="宋体" w:hAnsi="宋体" w:hint="eastAsia"/>
        </w:rPr>
        <w:t>（包括扩展指令CCMB）</w:t>
      </w:r>
      <w:r w:rsidR="00C63C8C" w:rsidRPr="00D31F88">
        <w:rPr>
          <w:rFonts w:ascii="宋体" w:hAnsi="宋体" w:hint="eastAsia"/>
        </w:rPr>
        <w:t>在组成原理实验中已经做了详细介绍，这里不再赘述。</w:t>
      </w:r>
      <w:r w:rsidR="00C63C8C">
        <w:rPr>
          <w:rFonts w:hint="eastAsia"/>
        </w:rPr>
        <w:t xml:space="preserve"> </w:t>
      </w:r>
    </w:p>
    <w:p w14:paraId="66814D0E" w14:textId="102CDF25" w:rsidR="001D14F3" w:rsidRDefault="001D14F3" w:rsidP="00EC1077">
      <w:pPr>
        <w:pStyle w:val="a3"/>
        <w:ind w:rightChars="11" w:right="26" w:firstLine="480"/>
      </w:pPr>
      <w:r>
        <w:rPr>
          <w:rFonts w:hint="eastAsia"/>
        </w:rPr>
        <w:t>本次实验主要是将单周期</w:t>
      </w:r>
      <w:r>
        <w:rPr>
          <w:rFonts w:hint="eastAsia"/>
        </w:rPr>
        <w:t>CPU</w:t>
      </w:r>
      <w:r>
        <w:rPr>
          <w:rFonts w:hint="eastAsia"/>
        </w:rPr>
        <w:t>通过</w:t>
      </w:r>
      <w:r>
        <w:rPr>
          <w:rFonts w:hint="eastAsia"/>
        </w:rPr>
        <w:t>Verilog</w:t>
      </w:r>
      <w:r>
        <w:rPr>
          <w:rFonts w:hint="eastAsia"/>
        </w:rPr>
        <w:t>语言移植到</w:t>
      </w:r>
      <w:r>
        <w:rPr>
          <w:rFonts w:hint="eastAsia"/>
        </w:rPr>
        <w:t>FPGA</w:t>
      </w:r>
      <w:r>
        <w:rPr>
          <w:rFonts w:hint="eastAsia"/>
        </w:rPr>
        <w:t>开发板上，最终在开发板上跑通</w:t>
      </w:r>
      <w:r>
        <w:rPr>
          <w:rFonts w:hint="eastAsia"/>
        </w:rPr>
        <w:t>benchmark</w:t>
      </w:r>
      <w:r>
        <w:rPr>
          <w:rFonts w:hint="eastAsia"/>
        </w:rPr>
        <w:t>指令。</w:t>
      </w:r>
    </w:p>
    <w:p w14:paraId="3D3F5D50" w14:textId="77139CC3"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C2443">
        <w:t>图</w:t>
      </w:r>
      <w:r w:rsidR="00CC2443">
        <w:t xml:space="preserve"> </w:t>
      </w:r>
      <w:r w:rsidR="00CC2443">
        <w:rPr>
          <w:noProof/>
        </w:rPr>
        <w:t>2</w:t>
      </w:r>
      <w:r w:rsidR="00CC2443">
        <w:t>.</w:t>
      </w:r>
      <w:r w:rsidR="00CC2443">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773B6AFC" w:rsidR="000C5960" w:rsidRDefault="000C5960">
      <w:pPr>
        <w:pStyle w:val="aff1"/>
        <w:spacing w:beforeLines="0" w:before="91" w:afterLines="0" w:after="91"/>
        <w:rPr>
          <w:szCs w:val="21"/>
        </w:rPr>
      </w:pPr>
      <w:bookmarkStart w:id="27" w:name="_Ref26160"/>
      <w:r>
        <w:t xml:space="preserve">图 </w:t>
      </w:r>
      <w:fldSimple w:instr=" STYLEREF 1 \s ">
        <w:r w:rsidR="00CC2443">
          <w:rPr>
            <w:noProof/>
          </w:rPr>
          <w:t>2</w:t>
        </w:r>
      </w:fldSimple>
      <w:r w:rsidR="00596A7A">
        <w:t>.</w:t>
      </w:r>
      <w:fldSimple w:instr=" SEQ 图 \* ARABIC \s 1 ">
        <w:r w:rsidR="00CC2443">
          <w:rPr>
            <w:noProof/>
          </w:rPr>
          <w:t>1</w:t>
        </w:r>
      </w:fldSimple>
      <w:bookmarkEnd w:id="27"/>
      <w:r>
        <w:rPr>
          <w:rFonts w:hint="eastAsia"/>
        </w:rPr>
        <w:t xml:space="preserve">  </w:t>
      </w:r>
      <w:r w:rsidR="00FC2339">
        <w:rPr>
          <w:rFonts w:hint="eastAsia"/>
        </w:rPr>
        <w:t>单周期CPU</w:t>
      </w:r>
      <w:r>
        <w:rPr>
          <w:rFonts w:hint="eastAsia"/>
          <w:szCs w:val="21"/>
        </w:rPr>
        <w:t>总体结构图</w:t>
      </w:r>
    </w:p>
    <w:p w14:paraId="288CD3C6" w14:textId="1728C10A" w:rsidR="001D14F3" w:rsidRDefault="001D14F3" w:rsidP="001D14F3">
      <w:pPr>
        <w:pStyle w:val="30"/>
        <w:tabs>
          <w:tab w:val="left" w:pos="1080"/>
        </w:tabs>
        <w:spacing w:beforeLines="0" w:before="229" w:afterLines="0" w:after="229"/>
      </w:pPr>
      <w:r>
        <w:rPr>
          <w:rFonts w:hint="eastAsia"/>
        </w:rPr>
        <w:t>主要功能部件</w:t>
      </w:r>
    </w:p>
    <w:p w14:paraId="7952E0D5" w14:textId="5C287BC4" w:rsidR="001D14F3" w:rsidRPr="001D14F3" w:rsidRDefault="001D14F3" w:rsidP="00FB3D80">
      <w:pPr>
        <w:ind w:firstLine="420"/>
      </w:pPr>
      <w:r>
        <w:rPr>
          <w:rFonts w:hint="eastAsia"/>
        </w:rPr>
        <w:t>主要功能部件在单周期</w:t>
      </w:r>
      <w:r>
        <w:rPr>
          <w:rFonts w:hint="eastAsia"/>
        </w:rPr>
        <w:t>CPU</w:t>
      </w:r>
      <w:r>
        <w:rPr>
          <w:rFonts w:hint="eastAsia"/>
        </w:rPr>
        <w:t>中已有详细描述</w:t>
      </w:r>
      <w:r w:rsidR="00C56995">
        <w:rPr>
          <w:rFonts w:hint="eastAsia"/>
        </w:rPr>
        <w:t>，在这里需要做的是分别将</w:t>
      </w:r>
      <w:r w:rsidR="00FB3D80">
        <w:rPr>
          <w:rFonts w:hint="eastAsia"/>
        </w:rPr>
        <w:t>单周期</w:t>
      </w:r>
      <w:r w:rsidR="00FB3D80">
        <w:rPr>
          <w:rFonts w:hint="eastAsia"/>
        </w:rPr>
        <w:t>CPU</w:t>
      </w:r>
      <w:r w:rsidR="00FB3D80">
        <w:rPr>
          <w:rFonts w:hint="eastAsia"/>
        </w:rPr>
        <w:t>各个部分通过</w:t>
      </w:r>
      <w:r w:rsidR="00FB3D80">
        <w:rPr>
          <w:rFonts w:hint="eastAsia"/>
        </w:rPr>
        <w:t>Verilog</w:t>
      </w:r>
      <w:r w:rsidR="00FB3D80">
        <w:rPr>
          <w:rFonts w:hint="eastAsia"/>
        </w:rPr>
        <w:t>语言实现，</w:t>
      </w:r>
      <w:r w:rsidR="00FB3D80">
        <w:rPr>
          <w:rFonts w:hint="eastAsia"/>
        </w:rPr>
        <w:t>logisim</w:t>
      </w:r>
      <w:r w:rsidR="00FB3D80">
        <w:rPr>
          <w:rFonts w:hint="eastAsia"/>
        </w:rPr>
        <w:t>中大部分为组合逻辑、少部分写操作为时序逻辑，存储器在</w:t>
      </w:r>
      <w:r w:rsidR="00FB3D80">
        <w:rPr>
          <w:rFonts w:hint="eastAsia"/>
        </w:rPr>
        <w:t>Verilog</w:t>
      </w:r>
      <w:r w:rsidR="00FB3D80">
        <w:rPr>
          <w:rFonts w:hint="eastAsia"/>
        </w:rPr>
        <w:t>中用数组实现即可。开关和数码管显示部分在之前的数字逻辑课程设计中有所涉及，实现起来并不难。</w:t>
      </w:r>
    </w:p>
    <w:p w14:paraId="3558BE34" w14:textId="4B8B6E2B" w:rsidR="00943A91" w:rsidRDefault="00943A91" w:rsidP="00943A91">
      <w:pPr>
        <w:pStyle w:val="30"/>
        <w:tabs>
          <w:tab w:val="left" w:pos="1080"/>
        </w:tabs>
        <w:spacing w:beforeLines="0" w:before="229" w:afterLines="0" w:after="229"/>
      </w:pPr>
      <w:r>
        <w:rPr>
          <w:rFonts w:hint="eastAsia"/>
        </w:rPr>
        <w:lastRenderedPageBreak/>
        <w:t>数据通路的设计</w:t>
      </w:r>
    </w:p>
    <w:p w14:paraId="2885A3B0" w14:textId="1D8F5D93" w:rsidR="00943A91" w:rsidRDefault="00F744DC" w:rsidP="00F744DC">
      <w:pPr>
        <w:pStyle w:val="a3"/>
        <w:ind w:firstLine="480"/>
      </w:pPr>
      <w:r>
        <w:rPr>
          <w:rFonts w:hint="eastAsia"/>
        </w:rPr>
        <w:t>单周期数据通路设计在组成原理实验中已有详细描述。在单周期</w:t>
      </w:r>
      <w:r>
        <w:rPr>
          <w:rFonts w:hint="eastAsia"/>
        </w:rPr>
        <w:t>FPGA</w:t>
      </w:r>
      <w:r>
        <w:rPr>
          <w:rFonts w:hint="eastAsia"/>
        </w:rPr>
        <w:t>上板实验中，只需要通过</w:t>
      </w:r>
      <w:r>
        <w:rPr>
          <w:rFonts w:hint="eastAsia"/>
        </w:rPr>
        <w:t>Verilog</w:t>
      </w:r>
      <w:r>
        <w:rPr>
          <w:rFonts w:hint="eastAsia"/>
        </w:rPr>
        <w:t>语言将单周期</w:t>
      </w:r>
      <w:r w:rsidR="00FB3D80">
        <w:rPr>
          <w:rFonts w:hint="eastAsia"/>
        </w:rPr>
        <w:t>各个部分</w:t>
      </w:r>
      <w:r>
        <w:rPr>
          <w:rFonts w:hint="eastAsia"/>
        </w:rPr>
        <w:t>连通即可。</w:t>
      </w: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3A4D6846"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w:t>
      </w:r>
      <w:r w:rsidR="00F744DC">
        <w:rPr>
          <w:rFonts w:hint="eastAsia"/>
        </w:rPr>
        <w:t>的控制信号，并且对各个统计信号的各种取值情况进行定义，统计得到</w:t>
      </w:r>
      <w:r>
        <w:rPr>
          <w:rFonts w:hint="eastAsia"/>
        </w:rPr>
        <w:t>控制信号</w:t>
      </w:r>
      <w:r w:rsidR="00F744DC">
        <w:rPr>
          <w:rFonts w:hint="eastAsia"/>
        </w:rPr>
        <w:t>。</w:t>
      </w:r>
    </w:p>
    <w:p w14:paraId="3B4FE597" w14:textId="4C8606EB"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w:t>
      </w:r>
    </w:p>
    <w:p w14:paraId="4880C86A" w14:textId="77777777" w:rsidR="002E0042" w:rsidRPr="009B3ED4" w:rsidRDefault="002E0042" w:rsidP="00591A3F">
      <w:pPr>
        <w:pStyle w:val="2"/>
        <w:tabs>
          <w:tab w:val="clear" w:pos="720"/>
          <w:tab w:val="left" w:pos="567"/>
        </w:tabs>
        <w:ind w:left="818" w:right="240" w:hanging="818"/>
      </w:pPr>
      <w:bookmarkStart w:id="28" w:name="_Toc511055973"/>
      <w:bookmarkStart w:id="29" w:name="_Toc464572702"/>
      <w:bookmarkStart w:id="30" w:name="_Toc465065722"/>
      <w:r>
        <w:rPr>
          <w:rFonts w:hint="eastAsia"/>
        </w:rPr>
        <w:t>中断机制</w:t>
      </w:r>
      <w:r w:rsidRPr="009B3ED4">
        <w:rPr>
          <w:rFonts w:hint="eastAsia"/>
        </w:rPr>
        <w:t>设计</w:t>
      </w:r>
      <w:bookmarkEnd w:id="28"/>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0C59263D" w14:textId="77777777" w:rsidR="00FB3D80" w:rsidRDefault="00FB3D80" w:rsidP="00FB3D80">
      <w:pPr>
        <w:pStyle w:val="a3"/>
        <w:ind w:rightChars="11" w:right="26" w:firstLine="480"/>
      </w:pPr>
      <w:r w:rsidRPr="00C46519">
        <w:t>计算机系统运行时，若系统外部、内部或当前程序本身出现某种非预期的事件，</w:t>
      </w:r>
      <w:r w:rsidRPr="00C46519">
        <w:t xml:space="preserve"> CPU </w:t>
      </w:r>
      <w:r w:rsidRPr="00C46519">
        <w:t>将暂时停下当前程序，转向为该事件服务，待事件处理完毕，再恢复执行原来被暂停的程序，这个过程称为中断。产生中断的事件对</w:t>
      </w:r>
      <w:r w:rsidRPr="00C46519">
        <w:t xml:space="preserve"> CPU </w:t>
      </w:r>
      <w:r w:rsidRPr="00C46519">
        <w:t>来说是随机发生的，中断技术把有序的程序运行和无序的中断事件统一起来，大大增强了计算机系统的处理能力和灵活性。</w:t>
      </w:r>
      <w:r w:rsidRPr="00C46519">
        <w:t xml:space="preserve"> </w:t>
      </w:r>
      <w:r w:rsidRPr="00C46519">
        <w:t>中断是现代计算机普遍采用的一项重要技术，</w:t>
      </w:r>
      <w:r w:rsidRPr="00C46519">
        <w:t xml:space="preserve"> </w:t>
      </w:r>
      <w:r w:rsidRPr="00C46519">
        <w:t>可以实现主机和外设并行工作，以提高了整个系统的工作效率，</w:t>
      </w:r>
      <w:r w:rsidRPr="00C46519">
        <w:t xml:space="preserve"> </w:t>
      </w:r>
      <w:r w:rsidRPr="00C46519">
        <w:t>可以方便计算机进行程序调试、人机交互、故障处理、实时处理。</w:t>
      </w:r>
    </w:p>
    <w:p w14:paraId="531C9839" w14:textId="77777777" w:rsidR="00FB3D80" w:rsidRDefault="00FB3D80" w:rsidP="00FB3D80">
      <w:pPr>
        <w:pStyle w:val="a3"/>
        <w:ind w:rightChars="11" w:right="26" w:firstLine="480"/>
      </w:pPr>
      <w:r w:rsidRPr="00C46519">
        <w:t>根据引起中断的事件来自于</w:t>
      </w:r>
      <w:r w:rsidRPr="00C46519">
        <w:t>CPU</w:t>
      </w:r>
      <w:r w:rsidRPr="00C46519">
        <w:t>内部还是</w:t>
      </w:r>
      <w:r w:rsidRPr="00C46519">
        <w:t>CPU</w:t>
      </w:r>
      <w:r w:rsidRPr="00C46519">
        <w:t>外部，可分为内中断</w:t>
      </w:r>
      <w:r w:rsidRPr="00C46519">
        <w:t>(</w:t>
      </w:r>
      <w:r w:rsidRPr="00C46519">
        <w:t>也称为软中断</w:t>
      </w:r>
      <w:r w:rsidRPr="00C46519">
        <w:t>)</w:t>
      </w:r>
      <w:r w:rsidRPr="00C46519">
        <w:t>和外中断</w:t>
      </w:r>
      <w:r w:rsidRPr="00C46519">
        <w:t>(</w:t>
      </w:r>
      <w:r w:rsidRPr="00C46519">
        <w:t>也称为硬件中断</w:t>
      </w:r>
      <w:r w:rsidRPr="00C46519">
        <w:t>)</w:t>
      </w:r>
      <w:r w:rsidRPr="00C46519">
        <w:t>；根据进入中断的方式可分为自愿中断和强迫中断；根据其重要性可分为可屏蔽中断和不可屏蔽中断</w:t>
      </w:r>
      <w:r>
        <w:rPr>
          <w:rFonts w:hint="eastAsia"/>
        </w:rPr>
        <w:t>。</w:t>
      </w:r>
    </w:p>
    <w:p w14:paraId="0B08A70A" w14:textId="0F2A73A2" w:rsidR="00FB3D80" w:rsidRDefault="00FB3D80" w:rsidP="00FB3D80">
      <w:pPr>
        <w:pStyle w:val="a3"/>
        <w:ind w:rightChars="11" w:right="26" w:firstLine="480"/>
      </w:pPr>
      <w:r>
        <w:rPr>
          <w:rFonts w:hint="eastAsia"/>
        </w:rPr>
        <w:t>本次实验通过软硬件结合的方式实现中断机制，具体流程见图</w:t>
      </w:r>
      <w:r>
        <w:rPr>
          <w:rFonts w:hint="eastAsia"/>
        </w:rPr>
        <w:t>2-3</w:t>
      </w:r>
      <w:r>
        <w:rPr>
          <w:rFonts w:hint="eastAsia"/>
        </w:rPr>
        <w:t>。</w:t>
      </w:r>
    </w:p>
    <w:p w14:paraId="65FCE66C" w14:textId="77777777" w:rsidR="00FB3D80" w:rsidRDefault="00FB3D80" w:rsidP="00FB3D80">
      <w:pPr>
        <w:pStyle w:val="a3"/>
        <w:keepNext/>
        <w:ind w:rightChars="11" w:right="26" w:firstLine="480"/>
        <w:jc w:val="center"/>
      </w:pPr>
      <w:r>
        <w:rPr>
          <w:noProof/>
        </w:rPr>
        <w:lastRenderedPageBreak/>
        <w:drawing>
          <wp:inline distT="0" distB="0" distL="0" distR="0" wp14:anchorId="2CC586B9" wp14:editId="30CE38A8">
            <wp:extent cx="1904762" cy="336190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3361905"/>
                    </a:xfrm>
                    <a:prstGeom prst="rect">
                      <a:avLst/>
                    </a:prstGeom>
                  </pic:spPr>
                </pic:pic>
              </a:graphicData>
            </a:graphic>
          </wp:inline>
        </w:drawing>
      </w:r>
      <w:r>
        <w:rPr>
          <w:noProof/>
        </w:rPr>
        <w:t xml:space="preserve">     </w:t>
      </w:r>
      <w:r>
        <w:rPr>
          <w:noProof/>
        </w:rPr>
        <w:drawing>
          <wp:inline distT="0" distB="0" distL="0" distR="0" wp14:anchorId="72604983" wp14:editId="72F1278A">
            <wp:extent cx="1942465" cy="3353307"/>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8460" cy="3363656"/>
                    </a:xfrm>
                    <a:prstGeom prst="rect">
                      <a:avLst/>
                    </a:prstGeom>
                  </pic:spPr>
                </pic:pic>
              </a:graphicData>
            </a:graphic>
          </wp:inline>
        </w:drawing>
      </w:r>
    </w:p>
    <w:p w14:paraId="3220BB7D" w14:textId="147E2A4E" w:rsidR="00FB3D80" w:rsidRDefault="00FB3D80" w:rsidP="00FB3D80">
      <w:pPr>
        <w:pStyle w:val="aff1"/>
        <w:spacing w:before="91" w:after="91"/>
      </w:pPr>
      <w:bookmarkStart w:id="31" w:name="_Ref51079057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2</w:t>
      </w:r>
      <w:r>
        <w:fldChar w:fldCharType="end"/>
      </w:r>
      <w:r>
        <w:t xml:space="preserve"> </w:t>
      </w:r>
      <w:r>
        <w:rPr>
          <w:rFonts w:hint="eastAsia"/>
        </w:rPr>
        <w:t>单级/多级嵌套中断流程图</w:t>
      </w:r>
      <w:bookmarkEnd w:id="31"/>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03E5B16F" w14:textId="77777777" w:rsidR="00FB3D80" w:rsidRDefault="00FB3D80" w:rsidP="00FB3D80">
      <w:pPr>
        <w:pStyle w:val="a3"/>
        <w:ind w:rightChars="11" w:right="26" w:firstLine="480"/>
      </w:pPr>
      <w:r>
        <w:rPr>
          <w:rFonts w:hint="eastAsia"/>
        </w:rPr>
        <w:t>（</w:t>
      </w:r>
      <w:r>
        <w:rPr>
          <w:rFonts w:hint="eastAsia"/>
        </w:rPr>
        <w:t>1</w:t>
      </w:r>
      <w:r>
        <w:rPr>
          <w:rFonts w:hint="eastAsia"/>
        </w:rPr>
        <w:t>）生成中断信号。</w:t>
      </w:r>
    </w:p>
    <w:p w14:paraId="1DD49338" w14:textId="10EDDFBB" w:rsidR="00FB3D80" w:rsidRDefault="00FB3D80" w:rsidP="00FB3D80">
      <w:pPr>
        <w:pStyle w:val="a3"/>
        <w:ind w:rightChars="11" w:right="26" w:firstLine="480"/>
      </w:pPr>
      <w:r>
        <w:rPr>
          <w:rFonts w:hint="eastAsia"/>
        </w:rPr>
        <w:t>本次实验需要实现的有</w:t>
      </w:r>
      <w:r>
        <w:rPr>
          <w:rFonts w:hint="eastAsia"/>
        </w:rPr>
        <w:t>3</w:t>
      </w:r>
      <w:r>
        <w:rPr>
          <w:rFonts w:hint="eastAsia"/>
        </w:rPr>
        <w:t>个中断信号，分别编号为</w:t>
      </w:r>
      <w:r>
        <w:rPr>
          <w:rFonts w:hint="eastAsia"/>
        </w:rPr>
        <w:t>1</w:t>
      </w:r>
      <w:r>
        <w:rPr>
          <w:rFonts w:hint="eastAsia"/>
        </w:rPr>
        <w:t>号中断，</w:t>
      </w:r>
      <w:r>
        <w:rPr>
          <w:rFonts w:hint="eastAsia"/>
        </w:rPr>
        <w:t>2</w:t>
      </w:r>
      <w:r>
        <w:rPr>
          <w:rFonts w:hint="eastAsia"/>
        </w:rPr>
        <w:t>号中断，</w:t>
      </w:r>
      <w:r>
        <w:rPr>
          <w:rFonts w:hint="eastAsia"/>
        </w:rPr>
        <w:t>3</w:t>
      </w:r>
      <w:r>
        <w:rPr>
          <w:rFonts w:hint="eastAsia"/>
        </w:rPr>
        <w:t>号中断。多级中断优先级为：</w:t>
      </w:r>
      <w:r>
        <w:rPr>
          <w:rFonts w:hint="eastAsia"/>
        </w:rPr>
        <w:t>3&gt;2&gt;1</w:t>
      </w:r>
      <w:r>
        <w:rPr>
          <w:rFonts w:hint="eastAsia"/>
        </w:rPr>
        <w:t>。</w:t>
      </w:r>
      <w:r>
        <w:rPr>
          <w:rFonts w:hint="eastAsia"/>
        </w:rPr>
        <w:t>3</w:t>
      </w:r>
      <w:r>
        <w:rPr>
          <w:rFonts w:hint="eastAsia"/>
        </w:rPr>
        <w:t>号中断具有最高优先级。当执行主程序时具有最低优先级，级数为</w:t>
      </w:r>
      <w:r>
        <w:rPr>
          <w:rFonts w:hint="eastAsia"/>
        </w:rPr>
        <w:t>0</w:t>
      </w:r>
      <w:r>
        <w:rPr>
          <w:rFonts w:hint="eastAsia"/>
        </w:rPr>
        <w:t>级。</w:t>
      </w:r>
      <w:r>
        <w:rPr>
          <w:rFonts w:hint="eastAsia"/>
        </w:rPr>
        <w:t>3</w:t>
      </w:r>
      <w:r>
        <w:rPr>
          <w:rFonts w:hint="eastAsia"/>
        </w:rPr>
        <w:t>个中断信号分别对应不同的中断子程序。中断信号的产生使用的是中断信号产生电路，中断信号产生电路使用的是老师给的参考资料的电路。中断信号发生电路具有统一的时钟断和不同的清零端，中断信号使用上升沿触发。</w:t>
      </w:r>
    </w:p>
    <w:p w14:paraId="7F207F0A" w14:textId="77777777" w:rsidR="00FB3D80" w:rsidRDefault="00FB3D80" w:rsidP="00FB3D80">
      <w:pPr>
        <w:pStyle w:val="a3"/>
        <w:ind w:rightChars="11" w:right="26" w:firstLine="480"/>
      </w:pPr>
      <w:r>
        <w:rPr>
          <w:rFonts w:hint="eastAsia"/>
        </w:rPr>
        <w:t>（</w:t>
      </w:r>
      <w:r>
        <w:rPr>
          <w:rFonts w:hint="eastAsia"/>
        </w:rPr>
        <w:t>2</w:t>
      </w:r>
      <w:r>
        <w:rPr>
          <w:rFonts w:hint="eastAsia"/>
        </w:rPr>
        <w:t>）中断信号筛选。</w:t>
      </w:r>
    </w:p>
    <w:p w14:paraId="1CB6AF93" w14:textId="0845FCAD" w:rsidR="00FB3D80" w:rsidRDefault="00FB3D80" w:rsidP="00FB3D80">
      <w:pPr>
        <w:pStyle w:val="a3"/>
        <w:ind w:rightChars="11" w:right="26" w:firstLine="480"/>
      </w:pPr>
      <w:r>
        <w:t>中断信号筛选电路需要实现中断信号的筛选</w:t>
      </w:r>
      <w:r>
        <w:rPr>
          <w:rFonts w:hint="eastAsia"/>
        </w:rPr>
        <w:t>，</w:t>
      </w:r>
      <w:r w:rsidR="007F766A">
        <w:rPr>
          <w:rFonts w:hint="eastAsia"/>
        </w:rPr>
        <w:t>单级中断中按照“先来后到”原则，依次实现多个中断；多级中断中</w:t>
      </w:r>
      <w:r>
        <w:t>优先级高的中断来临的时候转向去执行优先级更高的中断</w:t>
      </w:r>
      <w:r>
        <w:rPr>
          <w:rFonts w:hint="eastAsia"/>
        </w:rPr>
        <w:t>，</w:t>
      </w:r>
      <w:r>
        <w:t>如果有优先级低的中断来临着将中断信号压栈</w:t>
      </w:r>
      <w:r>
        <w:rPr>
          <w:rFonts w:hint="eastAsia"/>
        </w:rPr>
        <w:t>，</w:t>
      </w:r>
      <w:r>
        <w:t>如果是同级中断</w:t>
      </w:r>
      <w:r>
        <w:rPr>
          <w:rFonts w:hint="eastAsia"/>
        </w:rPr>
        <w:t>，</w:t>
      </w:r>
      <w:r>
        <w:t>则忽略该中断</w:t>
      </w:r>
      <w:r>
        <w:rPr>
          <w:rFonts w:hint="eastAsia"/>
        </w:rPr>
        <w:t>。</w:t>
      </w:r>
      <w:r>
        <w:t>中断筛选电路的实现需要使用当前的中断优先级以及新中断的优先级还要使用到优先编码器</w:t>
      </w:r>
      <w:r>
        <w:rPr>
          <w:rFonts w:hint="eastAsia"/>
        </w:rPr>
        <w:t>，</w:t>
      </w:r>
      <w:r>
        <w:t>通过有线编码器决定中断信号的选择中断信号</w:t>
      </w:r>
      <w:r>
        <w:rPr>
          <w:rFonts w:hint="eastAsia"/>
        </w:rPr>
        <w:t>。</w:t>
      </w:r>
    </w:p>
    <w:p w14:paraId="277A6781" w14:textId="77777777" w:rsidR="00FB3D80" w:rsidRDefault="00FB3D80" w:rsidP="00FB3D80">
      <w:pPr>
        <w:pStyle w:val="a3"/>
        <w:ind w:rightChars="11" w:right="26" w:firstLine="480"/>
      </w:pPr>
      <w:r>
        <w:rPr>
          <w:rFonts w:hint="eastAsia"/>
        </w:rPr>
        <w:t>（</w:t>
      </w:r>
      <w:r>
        <w:rPr>
          <w:rFonts w:hint="eastAsia"/>
        </w:rPr>
        <w:t>3</w:t>
      </w:r>
      <w:r>
        <w:rPr>
          <w:rFonts w:hint="eastAsia"/>
        </w:rPr>
        <w:t>）</w:t>
      </w:r>
      <w:r>
        <w:rPr>
          <w:rFonts w:hint="eastAsia"/>
        </w:rPr>
        <w:t>PC</w:t>
      </w:r>
      <w:r>
        <w:rPr>
          <w:rFonts w:hint="eastAsia"/>
        </w:rPr>
        <w:t>值的转变。</w:t>
      </w:r>
    </w:p>
    <w:p w14:paraId="1DE1962F" w14:textId="77777777" w:rsidR="00FB3D80" w:rsidRPr="00064616" w:rsidRDefault="00FB3D80" w:rsidP="00FB3D80">
      <w:pPr>
        <w:pStyle w:val="a3"/>
        <w:ind w:rightChars="11" w:right="26" w:firstLine="480"/>
      </w:pPr>
      <w:r>
        <w:t>在中断实验部分</w:t>
      </w:r>
      <w:r>
        <w:rPr>
          <w:rFonts w:hint="eastAsia"/>
        </w:rPr>
        <w:t>，</w:t>
      </w:r>
      <w:r>
        <w:t>转向到中断程序的</w:t>
      </w:r>
      <w:r>
        <w:rPr>
          <w:rFonts w:hint="eastAsia"/>
        </w:rPr>
        <w:t>PC</w:t>
      </w:r>
      <w:r>
        <w:rPr>
          <w:rFonts w:hint="eastAsia"/>
        </w:rPr>
        <w:t>值的过程是由硬件实现的。通过执行中断返回指令</w:t>
      </w:r>
      <w:r>
        <w:rPr>
          <w:rFonts w:hint="eastAsia"/>
        </w:rPr>
        <w:t>ERET</w:t>
      </w:r>
      <w:r>
        <w:rPr>
          <w:rFonts w:hint="eastAsia"/>
        </w:rPr>
        <w:t>指令，在物理电路中设计一个由</w:t>
      </w:r>
      <w:r>
        <w:rPr>
          <w:rFonts w:hint="eastAsia"/>
        </w:rPr>
        <w:t>ERET</w:t>
      </w:r>
      <w:r>
        <w:rPr>
          <w:rFonts w:hint="eastAsia"/>
        </w:rPr>
        <w:t>信号控制的控制信号，当执</w:t>
      </w:r>
      <w:r>
        <w:rPr>
          <w:rFonts w:hint="eastAsia"/>
        </w:rPr>
        <w:lastRenderedPageBreak/>
        <w:t>行</w:t>
      </w:r>
      <w:r>
        <w:rPr>
          <w:rFonts w:hint="eastAsia"/>
        </w:rPr>
        <w:t>ERET</w:t>
      </w:r>
      <w:r>
        <w:rPr>
          <w:rFonts w:hint="eastAsia"/>
        </w:rPr>
        <w:t>指令时，跳转到对应的</w:t>
      </w:r>
      <w:r>
        <w:rPr>
          <w:rFonts w:hint="eastAsia"/>
        </w:rPr>
        <w:t>PC</w:t>
      </w:r>
      <w:r>
        <w:rPr>
          <w:rFonts w:hint="eastAsia"/>
        </w:rPr>
        <w:t>值，这个</w:t>
      </w:r>
      <w:r>
        <w:rPr>
          <w:rFonts w:hint="eastAsia"/>
        </w:rPr>
        <w:t>PC</w:t>
      </w:r>
      <w:r>
        <w:rPr>
          <w:rFonts w:hint="eastAsia"/>
        </w:rPr>
        <w:t>值可能是优先级低的中断或者是主程序。</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6C8A4110" w14:textId="77777777" w:rsidR="007F766A" w:rsidRDefault="007F766A" w:rsidP="007F766A">
      <w:pPr>
        <w:pStyle w:val="a3"/>
        <w:ind w:rightChars="11" w:right="26" w:firstLine="480"/>
      </w:pPr>
      <w:r>
        <w:rPr>
          <w:rFonts w:hint="eastAsia"/>
        </w:rPr>
        <w:t>（</w:t>
      </w:r>
      <w:r>
        <w:rPr>
          <w:rFonts w:hint="eastAsia"/>
        </w:rPr>
        <w:t>1</w:t>
      </w:r>
      <w:r>
        <w:rPr>
          <w:rFonts w:hint="eastAsia"/>
        </w:rPr>
        <w:t>）开关中断。</w:t>
      </w:r>
    </w:p>
    <w:p w14:paraId="0EEEF648" w14:textId="77777777" w:rsidR="007F766A" w:rsidRDefault="007F766A" w:rsidP="007F766A">
      <w:pPr>
        <w:pStyle w:val="a3"/>
        <w:ind w:rightChars="11" w:right="26" w:firstLine="480"/>
      </w:pPr>
      <w:r>
        <w:t>本次实验的开关中断是使用软件来实现</w:t>
      </w:r>
      <w:r>
        <w:rPr>
          <w:rFonts w:hint="eastAsia"/>
        </w:rPr>
        <w:t>，使用</w:t>
      </w:r>
      <w:r>
        <w:rPr>
          <w:rFonts w:hint="eastAsia"/>
        </w:rPr>
        <w:t>mfc0</w:t>
      </w:r>
      <w:r>
        <w:t>和</w:t>
      </w:r>
      <w:r>
        <w:t>mtc0</w:t>
      </w:r>
      <w:r>
        <w:t>实现中断的开关</w:t>
      </w:r>
      <w:r>
        <w:rPr>
          <w:rFonts w:hint="eastAsia"/>
        </w:rPr>
        <w:t>，</w:t>
      </w:r>
      <w:r>
        <w:t>但同时在硬件部分需要使用</w:t>
      </w:r>
      <w:r>
        <w:rPr>
          <w:rFonts w:hint="eastAsia"/>
        </w:rPr>
        <w:t>一个使能控制信号来控制中断信号这个使能信号需要结合软件部分进行使用。</w:t>
      </w:r>
    </w:p>
    <w:p w14:paraId="006AD831" w14:textId="77777777" w:rsidR="007F766A" w:rsidRDefault="007F766A" w:rsidP="007F766A">
      <w:pPr>
        <w:pStyle w:val="a3"/>
        <w:ind w:rightChars="11" w:right="26" w:firstLine="480"/>
      </w:pPr>
      <w:r>
        <w:rPr>
          <w:rFonts w:hint="eastAsia"/>
        </w:rPr>
        <w:t>（</w:t>
      </w:r>
      <w:r>
        <w:rPr>
          <w:rFonts w:hint="eastAsia"/>
        </w:rPr>
        <w:t>2</w:t>
      </w:r>
      <w:r>
        <w:rPr>
          <w:rFonts w:hint="eastAsia"/>
        </w:rPr>
        <w:t>）保护现场。</w:t>
      </w:r>
    </w:p>
    <w:p w14:paraId="1DF46D7A" w14:textId="77777777" w:rsidR="007F766A" w:rsidRDefault="007F766A" w:rsidP="007F766A">
      <w:pPr>
        <w:pStyle w:val="a3"/>
        <w:ind w:rightChars="11" w:right="26" w:firstLine="480"/>
        <w:rPr>
          <w:rFonts w:ascii="Helvetica" w:hAnsi="Helvetica"/>
          <w:color w:val="333333"/>
          <w:shd w:val="clear" w:color="auto" w:fill="FFFFFF"/>
        </w:rPr>
      </w:pPr>
      <w:r>
        <w:t>当进入中断程序之前</w:t>
      </w:r>
      <w:r>
        <w:rPr>
          <w:rFonts w:hint="eastAsia"/>
        </w:rPr>
        <w:t>，</w:t>
      </w:r>
      <w:r>
        <w:t>需要进行现场的保存</w:t>
      </w:r>
      <w:r>
        <w:rPr>
          <w:rFonts w:hint="eastAsia"/>
        </w:rPr>
        <w:t>，如果不保护现场那么返回后以前的值没有了，也就不能恢复当断点的状态。</w:t>
      </w:r>
      <w:r>
        <w:t>现场保存主要是将各个寄存器的值进行压栈处理</w:t>
      </w:r>
      <w:r>
        <w:rPr>
          <w:rFonts w:hint="eastAsia"/>
        </w:rPr>
        <w:t>，</w:t>
      </w:r>
      <w:r>
        <w:rPr>
          <w:rFonts w:ascii="Helvetica" w:hAnsi="Helvetica"/>
          <w:color w:val="333333"/>
          <w:shd w:val="clear" w:color="auto" w:fill="FFFFFF"/>
        </w:rPr>
        <w:t>数据堆栈通常放在数据存储器中。</w:t>
      </w:r>
      <w:r>
        <w:rPr>
          <w:rFonts w:ascii="Helvetica" w:hAnsi="Helvetica"/>
          <w:color w:val="333333"/>
          <w:shd w:val="clear" w:color="auto" w:fill="FFFFFF"/>
        </w:rPr>
        <w:t>MIPS</w:t>
      </w:r>
      <w:r>
        <w:rPr>
          <w:rFonts w:ascii="Helvetica" w:hAnsi="Helvetica"/>
          <w:color w:val="333333"/>
          <w:shd w:val="clear" w:color="auto" w:fill="FFFFFF"/>
        </w:rPr>
        <w:t>处理器的堆栈是向下生长的，因此</w:t>
      </w:r>
      <w:r>
        <w:rPr>
          <w:rFonts w:ascii="Helvetica" w:hAnsi="Helvetica"/>
          <w:color w:val="333333"/>
          <w:shd w:val="clear" w:color="auto" w:fill="FFFFFF"/>
        </w:rPr>
        <w:t>SP</w:t>
      </w:r>
      <w:r>
        <w:rPr>
          <w:rFonts w:ascii="Helvetica" w:hAnsi="Helvetica"/>
          <w:color w:val="333333"/>
          <w:shd w:val="clear" w:color="auto" w:fill="FFFFFF"/>
        </w:rPr>
        <w:t>寄存器初始指向存储器的最高地址，每保存一个值，</w:t>
      </w:r>
      <w:r>
        <w:rPr>
          <w:rFonts w:ascii="Helvetica" w:hAnsi="Helvetica"/>
          <w:color w:val="333333"/>
          <w:shd w:val="clear" w:color="auto" w:fill="FFFFFF"/>
        </w:rPr>
        <w:t>SP</w:t>
      </w:r>
      <w:r>
        <w:rPr>
          <w:rFonts w:ascii="Helvetica" w:hAnsi="Helvetica"/>
          <w:color w:val="333333"/>
          <w:shd w:val="clear" w:color="auto" w:fill="FFFFFF"/>
        </w:rPr>
        <w:t>要减</w:t>
      </w:r>
      <w:r>
        <w:rPr>
          <w:rFonts w:ascii="Helvetica" w:hAnsi="Helvetica"/>
          <w:color w:val="333333"/>
          <w:shd w:val="clear" w:color="auto" w:fill="FFFFFF"/>
        </w:rPr>
        <w:t>4</w:t>
      </w:r>
      <w:r>
        <w:rPr>
          <w:rFonts w:ascii="Helvetica" w:hAnsi="Helvetica"/>
          <w:color w:val="333333"/>
          <w:shd w:val="clear" w:color="auto" w:fill="FFFFFF"/>
        </w:rPr>
        <w:t>；出栈时则</w:t>
      </w:r>
      <w:r>
        <w:rPr>
          <w:rFonts w:ascii="Helvetica" w:hAnsi="Helvetica"/>
          <w:color w:val="333333"/>
          <w:shd w:val="clear" w:color="auto" w:fill="FFFFFF"/>
        </w:rPr>
        <w:t>SP</w:t>
      </w:r>
      <w:r>
        <w:rPr>
          <w:rFonts w:ascii="Helvetica" w:hAnsi="Helvetica"/>
          <w:color w:val="333333"/>
          <w:shd w:val="clear" w:color="auto" w:fill="FFFFFF"/>
        </w:rPr>
        <w:t>加</w:t>
      </w:r>
      <w:r>
        <w:rPr>
          <w:rFonts w:ascii="Helvetica" w:hAnsi="Helvetica"/>
          <w:color w:val="333333"/>
          <w:shd w:val="clear" w:color="auto" w:fill="FFFFFF"/>
        </w:rPr>
        <w:t>4</w:t>
      </w:r>
      <w:r>
        <w:rPr>
          <w:rFonts w:ascii="Helvetica" w:hAnsi="Helvetica"/>
          <w:color w:val="333333"/>
          <w:shd w:val="clear" w:color="auto" w:fill="FFFFFF"/>
        </w:rPr>
        <w:t>。</w:t>
      </w:r>
    </w:p>
    <w:p w14:paraId="21317B5B" w14:textId="77777777" w:rsidR="00943A91" w:rsidRPr="009B3ED4" w:rsidRDefault="002E0042" w:rsidP="00591A3F">
      <w:pPr>
        <w:pStyle w:val="2"/>
        <w:tabs>
          <w:tab w:val="clear" w:pos="720"/>
          <w:tab w:val="left" w:pos="567"/>
        </w:tabs>
        <w:ind w:left="818" w:right="240" w:hanging="818"/>
      </w:pPr>
      <w:bookmarkStart w:id="32" w:name="_Toc511055974"/>
      <w:r w:rsidRPr="009B3ED4">
        <w:rPr>
          <w:rFonts w:hint="eastAsia"/>
        </w:rPr>
        <w:t>流水</w:t>
      </w:r>
      <w:r w:rsidRPr="009B3ED4">
        <w:rPr>
          <w:rFonts w:hint="eastAsia"/>
        </w:rPr>
        <w:t>CPU</w:t>
      </w:r>
      <w:r w:rsidRPr="009B3ED4">
        <w:rPr>
          <w:rFonts w:hint="eastAsia"/>
        </w:rPr>
        <w:t>设计</w:t>
      </w:r>
      <w:bookmarkEnd w:id="29"/>
      <w:bookmarkEnd w:id="30"/>
      <w:bookmarkEnd w:id="32"/>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0EA068A0" w14:textId="56C134C8" w:rsidR="00EE08C2" w:rsidRDefault="00C34340" w:rsidP="00EE08C2">
      <w:pPr>
        <w:pStyle w:val="a3"/>
        <w:ind w:rightChars="11" w:right="26" w:firstLine="480"/>
      </w:pPr>
      <w:r>
        <w:rPr>
          <w:rFonts w:hint="eastAsia"/>
        </w:rPr>
        <w:t>在</w:t>
      </w:r>
      <w:r>
        <w:t>本次实验中</w:t>
      </w:r>
      <w:r>
        <w:rPr>
          <w:rFonts w:hint="eastAsia"/>
        </w:rPr>
        <w:t>，</w:t>
      </w:r>
      <w:r>
        <w:t>需要完成流水</w:t>
      </w:r>
      <w:r>
        <w:rPr>
          <w:rFonts w:hint="eastAsia"/>
        </w:rPr>
        <w:t>CPU</w:t>
      </w:r>
      <w:r>
        <w:rPr>
          <w:rFonts w:hint="eastAsia"/>
        </w:rPr>
        <w:t>的设计。流水</w:t>
      </w:r>
      <w:r>
        <w:rPr>
          <w:rFonts w:hint="eastAsia"/>
        </w:rPr>
        <w:t>CPU</w:t>
      </w:r>
      <w:r>
        <w:rPr>
          <w:rFonts w:hint="eastAsia"/>
        </w:rPr>
        <w:t>的设计是建立在单周期</w:t>
      </w:r>
      <w:r>
        <w:rPr>
          <w:rFonts w:hint="eastAsia"/>
        </w:rPr>
        <w:t>CPU</w:t>
      </w:r>
      <w:r>
        <w:rPr>
          <w:rFonts w:hint="eastAsia"/>
        </w:rPr>
        <w:t>基础之上的。</w:t>
      </w:r>
      <w:r w:rsidR="00EE08C2" w:rsidRPr="00DD1B28">
        <w:t>计算机中的流水线技术是把一个复杂的任务分解为若干个阶段，每个阶段与其它阶段并行运行，</w:t>
      </w:r>
      <w:r w:rsidR="00EE08C2" w:rsidRPr="00DD1B28">
        <w:t xml:space="preserve"> </w:t>
      </w:r>
      <w:r w:rsidR="00EE08C2" w:rsidRPr="00DD1B28">
        <w:t>其运行方式和工业流水线十分相似，因此被称为流水线技术。把流水线技术应用于运算的执行过程，就形成了运算操作流水线，如浮点数加法运算可分解为求阶差、对阶、尾数加和规格化</w:t>
      </w:r>
      <w:r w:rsidR="00EE08C2" w:rsidRPr="00DD1B28">
        <w:t xml:space="preserve"> 4 </w:t>
      </w:r>
      <w:r w:rsidR="00EE08C2" w:rsidRPr="00DD1B28">
        <w:t>个阶段。</w:t>
      </w:r>
      <w:r w:rsidR="00EE08C2" w:rsidRPr="00DD1B28">
        <w:t xml:space="preserve"> </w:t>
      </w:r>
      <w:r w:rsidR="00EE08C2" w:rsidRPr="00DD1B28">
        <w:t>把流水线技术应用于指令的解释执行过程，就形成了指令流水线，</w:t>
      </w:r>
      <w:r w:rsidR="00EE08C2" w:rsidRPr="00DD1B28">
        <w:t xml:space="preserve"> </w:t>
      </w:r>
      <w:r w:rsidR="00EE08C2" w:rsidRPr="00DD1B28">
        <w:t>如</w:t>
      </w:r>
      <w:r w:rsidR="00EE08C2">
        <w:fldChar w:fldCharType="begin"/>
      </w:r>
      <w:r w:rsidR="00EE08C2">
        <w:instrText xml:space="preserve"> REF _Ref510792133 \h </w:instrText>
      </w:r>
      <w:r w:rsidR="00EE08C2">
        <w:fldChar w:fldCharType="separate"/>
      </w:r>
      <w:r w:rsidR="00CC2443">
        <w:rPr>
          <w:rFonts w:hint="eastAsia"/>
        </w:rPr>
        <w:t>图</w:t>
      </w:r>
      <w:r w:rsidR="00CC2443">
        <w:rPr>
          <w:rFonts w:hint="eastAsia"/>
        </w:rPr>
        <w:t xml:space="preserve"> </w:t>
      </w:r>
      <w:r w:rsidR="00CC2443">
        <w:rPr>
          <w:noProof/>
        </w:rPr>
        <w:t>2</w:t>
      </w:r>
      <w:r w:rsidR="00CC2443">
        <w:t>.</w:t>
      </w:r>
      <w:r w:rsidR="00CC2443">
        <w:rPr>
          <w:noProof/>
        </w:rPr>
        <w:t>3</w:t>
      </w:r>
      <w:r w:rsidR="00EE08C2">
        <w:fldChar w:fldCharType="end"/>
      </w:r>
      <w:r w:rsidR="00EE08C2" w:rsidRPr="00DD1B28">
        <w:t>所示，</w:t>
      </w:r>
      <w:r w:rsidR="00EE08C2" w:rsidRPr="00DD1B28">
        <w:t xml:space="preserve"> MIPS </w:t>
      </w:r>
      <w:r w:rsidR="00EE08C2" w:rsidRPr="00DD1B28">
        <w:t>指令流水线通常将指令执行过程细分为取指令</w:t>
      </w:r>
      <w:r w:rsidR="00EE08C2" w:rsidRPr="00DD1B28">
        <w:t xml:space="preserve"> IF</w:t>
      </w:r>
      <w:r w:rsidR="00EE08C2" w:rsidRPr="00DD1B28">
        <w:t>、指令译码</w:t>
      </w:r>
      <w:r w:rsidR="00EE08C2" w:rsidRPr="00DD1B28">
        <w:t xml:space="preserve"> ID</w:t>
      </w:r>
      <w:r w:rsidR="00EE08C2" w:rsidRPr="00DD1B28">
        <w:t>、指令执行</w:t>
      </w:r>
      <w:r w:rsidR="00EE08C2" w:rsidRPr="00DD1B28">
        <w:t xml:space="preserve"> EX</w:t>
      </w:r>
      <w:r w:rsidR="00EE08C2" w:rsidRPr="00DD1B28">
        <w:t>、访存</w:t>
      </w:r>
      <w:r w:rsidR="00EE08C2" w:rsidRPr="00DD1B28">
        <w:t xml:space="preserve"> MEM</w:t>
      </w:r>
      <w:r w:rsidR="00EE08C2" w:rsidRPr="00DD1B28">
        <w:t>、写回</w:t>
      </w:r>
      <w:r w:rsidR="00EE08C2" w:rsidRPr="00DD1B28">
        <w:t xml:space="preserve"> WB </w:t>
      </w:r>
      <w:r w:rsidR="00EE08C2" w:rsidRPr="00DD1B28">
        <w:t>共五个阶段，</w:t>
      </w:r>
      <w:r w:rsidR="00EE08C2" w:rsidRPr="00DD1B28">
        <w:t xml:space="preserve"> </w:t>
      </w:r>
      <w:r w:rsidR="00EE08C2" w:rsidRPr="00DD1B28">
        <w:t>在每个阶段的后面都需要增加一个锁存器（又称为流水接口部件，用于锁存本段的处理完成的数据或结果），以保证该阶段的执行结果给下一个阶段使用。</w:t>
      </w:r>
    </w:p>
    <w:p w14:paraId="412C0237" w14:textId="77777777" w:rsidR="00EE08C2" w:rsidRDefault="00EE08C2" w:rsidP="00EE08C2">
      <w:pPr>
        <w:pStyle w:val="a3"/>
        <w:keepNext/>
        <w:ind w:rightChars="11" w:right="26" w:firstLine="480"/>
      </w:pPr>
      <w:r>
        <w:rPr>
          <w:noProof/>
        </w:rPr>
        <w:lastRenderedPageBreak/>
        <w:drawing>
          <wp:inline distT="0" distB="0" distL="0" distR="0" wp14:anchorId="38924A9F" wp14:editId="5F457560">
            <wp:extent cx="5009524" cy="1019048"/>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524" cy="1019048"/>
                    </a:xfrm>
                    <a:prstGeom prst="rect">
                      <a:avLst/>
                    </a:prstGeom>
                  </pic:spPr>
                </pic:pic>
              </a:graphicData>
            </a:graphic>
          </wp:inline>
        </w:drawing>
      </w:r>
    </w:p>
    <w:p w14:paraId="4ABFD760" w14:textId="4D4B3871" w:rsidR="00EE08C2" w:rsidRDefault="00EE08C2" w:rsidP="00EE08C2">
      <w:pPr>
        <w:pStyle w:val="aff1"/>
        <w:spacing w:before="91" w:after="91"/>
      </w:pPr>
      <w:bookmarkStart w:id="33" w:name="_Ref51079213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3</w:t>
      </w:r>
      <w:r>
        <w:fldChar w:fldCharType="end"/>
      </w:r>
      <w:bookmarkEnd w:id="33"/>
      <w:r>
        <w:t xml:space="preserve"> </w:t>
      </w:r>
      <w:r>
        <w:rPr>
          <w:rFonts w:hint="eastAsia"/>
        </w:rPr>
        <w:t>指令流水线逻辑架构</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07411F2F" w14:textId="799B75BC" w:rsidR="00EE08C2" w:rsidRPr="00D8416B" w:rsidRDefault="00EE08C2" w:rsidP="00EE08C2">
      <w:pPr>
        <w:pStyle w:val="a3"/>
        <w:ind w:rightChars="11" w:right="26" w:firstLine="480"/>
      </w:pPr>
      <w:r w:rsidRPr="00D8416B">
        <w:t>流水接口部件</w:t>
      </w:r>
      <w:r>
        <w:rPr>
          <w:rFonts w:hint="eastAsia"/>
        </w:rPr>
        <w:t>，内容主要是锁存器</w:t>
      </w:r>
      <w:r w:rsidRPr="00D8416B">
        <w:t>，</w:t>
      </w:r>
      <w:r w:rsidRPr="00D8416B">
        <w:t xml:space="preserve"> </w:t>
      </w:r>
      <w:r w:rsidRPr="00D8416B">
        <w:t>如</w:t>
      </w:r>
      <w:r w:rsidRPr="00D8416B">
        <w:fldChar w:fldCharType="begin"/>
      </w:r>
      <w:r w:rsidRPr="00D8416B">
        <w:instrText xml:space="preserve"> REF _Ref510792467 \h </w:instrText>
      </w:r>
      <w:r>
        <w:instrText xml:space="preserve"> \* MERGEFORMAT </w:instrText>
      </w:r>
      <w:r w:rsidRPr="00D8416B">
        <w:fldChar w:fldCharType="separate"/>
      </w:r>
      <w:r w:rsidR="00CC2443">
        <w:rPr>
          <w:rFonts w:hint="eastAsia"/>
        </w:rPr>
        <w:t>图</w:t>
      </w:r>
      <w:r w:rsidR="00CC2443">
        <w:rPr>
          <w:rFonts w:hint="eastAsia"/>
        </w:rPr>
        <w:t xml:space="preserve"> </w:t>
      </w:r>
      <w:r w:rsidR="00CC2443">
        <w:t>2.4</w:t>
      </w:r>
      <w:r w:rsidRPr="00D8416B">
        <w:fldChar w:fldCharType="end"/>
      </w:r>
      <w:r w:rsidRPr="00D8416B">
        <w:t>所示，在单周期</w:t>
      </w:r>
      <w:r w:rsidRPr="00D8416B">
        <w:t xml:space="preserve"> CPU </w:t>
      </w:r>
      <w:r w:rsidRPr="00D8416B">
        <w:t>实现基础上需要增加</w:t>
      </w:r>
      <w:r w:rsidRPr="00D8416B">
        <w:t xml:space="preserve"> IF/ID</w:t>
      </w:r>
      <w:r w:rsidRPr="00D8416B">
        <w:t>、</w:t>
      </w:r>
      <w:r w:rsidRPr="00D8416B">
        <w:t xml:space="preserve"> ID/EX</w:t>
      </w:r>
      <w:r w:rsidRPr="00D8416B">
        <w:t>、</w:t>
      </w:r>
      <w:r w:rsidRPr="00D8416B">
        <w:t xml:space="preserve"> EX/MEM</w:t>
      </w:r>
      <w:r w:rsidRPr="00D8416B">
        <w:t>、</w:t>
      </w:r>
      <w:r w:rsidRPr="00D8416B">
        <w:t xml:space="preserve"> MEM/WB </w:t>
      </w:r>
      <w:r w:rsidR="00041611">
        <w:t>共</w:t>
      </w:r>
      <w:r w:rsidR="00041611">
        <w:rPr>
          <w:rFonts w:hint="eastAsia"/>
        </w:rPr>
        <w:t>4</w:t>
      </w:r>
      <w:r w:rsidRPr="00D8416B">
        <w:t>个流水接口部件，</w:t>
      </w:r>
      <w:r w:rsidRPr="00D8416B">
        <w:t xml:space="preserve"> </w:t>
      </w:r>
      <w:r w:rsidR="00041611">
        <w:rPr>
          <w:rFonts w:hint="eastAsia"/>
        </w:rPr>
        <w:t>4</w:t>
      </w:r>
      <w:r w:rsidRPr="00D8416B">
        <w:t>个流水接口均采用公共时钟进行同步，</w:t>
      </w:r>
      <w:r w:rsidRPr="00D8416B">
        <w:t xml:space="preserve"> </w:t>
      </w:r>
      <w:r w:rsidRPr="00D8416B">
        <w:t>流水接口定义尽可能简化，</w:t>
      </w:r>
      <w:r w:rsidRPr="00D8416B">
        <w:t xml:space="preserve"> </w:t>
      </w:r>
      <w:r w:rsidRPr="00D8416B">
        <w:t>其内部主要是若干寄存器，</w:t>
      </w:r>
      <w:r w:rsidRPr="00D8416B">
        <w:t xml:space="preserve"> </w:t>
      </w:r>
      <w:r w:rsidRPr="00D8416B">
        <w:t>用于锁存段间数据</w:t>
      </w:r>
      <w:r w:rsidRPr="00D8416B">
        <w:rPr>
          <w:rFonts w:hint="eastAsia"/>
        </w:rPr>
        <w:t>。</w:t>
      </w:r>
    </w:p>
    <w:p w14:paraId="6855F689" w14:textId="77777777" w:rsidR="00EE08C2" w:rsidRDefault="00EE08C2" w:rsidP="00EE08C2">
      <w:pPr>
        <w:pStyle w:val="a3"/>
        <w:keepNext/>
        <w:ind w:rightChars="11" w:right="26" w:firstLine="480"/>
        <w:jc w:val="center"/>
      </w:pPr>
      <w:r>
        <w:rPr>
          <w:noProof/>
        </w:rPr>
        <w:drawing>
          <wp:inline distT="0" distB="0" distL="0" distR="0" wp14:anchorId="3AD2684F" wp14:editId="34F88547">
            <wp:extent cx="4229160" cy="20097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7429" cy="2051722"/>
                    </a:xfrm>
                    <a:prstGeom prst="rect">
                      <a:avLst/>
                    </a:prstGeom>
                  </pic:spPr>
                </pic:pic>
              </a:graphicData>
            </a:graphic>
          </wp:inline>
        </w:drawing>
      </w:r>
    </w:p>
    <w:p w14:paraId="44DFC2E8" w14:textId="370EBE15" w:rsidR="00EE08C2" w:rsidRDefault="00EE08C2" w:rsidP="00EE08C2">
      <w:pPr>
        <w:pStyle w:val="aff1"/>
        <w:spacing w:before="91" w:after="91"/>
        <w:rPr>
          <w:rFonts w:ascii="宋体" w:hAnsi="宋体"/>
          <w:color w:val="000000"/>
          <w:sz w:val="22"/>
          <w:szCs w:val="22"/>
        </w:rPr>
      </w:pPr>
      <w:bookmarkStart w:id="34" w:name="_Ref51079246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4</w:t>
      </w:r>
      <w:r>
        <w:fldChar w:fldCharType="end"/>
      </w:r>
      <w:bookmarkEnd w:id="34"/>
      <w:r>
        <w:t xml:space="preserve"> </w:t>
      </w:r>
      <w:r>
        <w:rPr>
          <w:rFonts w:hint="eastAsia"/>
        </w:rPr>
        <w:t>五段流水MIPS</w:t>
      </w:r>
      <w:r>
        <w:t xml:space="preserve"> </w:t>
      </w:r>
      <w:r>
        <w:rPr>
          <w:rFonts w:hint="eastAsia"/>
        </w:rPr>
        <w:t>CPU</w:t>
      </w:r>
    </w:p>
    <w:p w14:paraId="57450FA7" w14:textId="2075DC51" w:rsidR="00EE08C2" w:rsidRDefault="00EE08C2" w:rsidP="00EE08C2">
      <w:pPr>
        <w:pStyle w:val="a3"/>
        <w:ind w:rightChars="11" w:right="26" w:firstLine="480"/>
      </w:pPr>
      <w:r w:rsidRPr="00D8416B">
        <w:t>流水线通过流水接口部件为后段提供数据信息，控制信息，</w:t>
      </w:r>
      <w:r w:rsidRPr="00D8416B">
        <w:t xml:space="preserve"> </w:t>
      </w:r>
      <w:r w:rsidRPr="00D8416B">
        <w:t>如</w:t>
      </w:r>
      <w:r>
        <w:fldChar w:fldCharType="begin"/>
      </w:r>
      <w:r>
        <w:instrText xml:space="preserve"> REF _Ref510792622 \h </w:instrText>
      </w:r>
      <w:r>
        <w:fldChar w:fldCharType="separate"/>
      </w:r>
      <w:r w:rsidR="00CC2443">
        <w:rPr>
          <w:rFonts w:hint="eastAsia"/>
        </w:rPr>
        <w:t>图</w:t>
      </w:r>
      <w:r w:rsidR="00CC2443">
        <w:rPr>
          <w:rFonts w:hint="eastAsia"/>
        </w:rPr>
        <w:t xml:space="preserve"> </w:t>
      </w:r>
      <w:r w:rsidR="00CC2443">
        <w:rPr>
          <w:noProof/>
        </w:rPr>
        <w:t>2</w:t>
      </w:r>
      <w:r w:rsidR="00CC2443">
        <w:t>.</w:t>
      </w:r>
      <w:r w:rsidR="00CC2443">
        <w:rPr>
          <w:noProof/>
        </w:rPr>
        <w:t>5</w:t>
      </w:r>
      <w:r>
        <w:fldChar w:fldCharType="end"/>
      </w:r>
      <w:r w:rsidRPr="00D8416B">
        <w:t>所示，</w:t>
      </w:r>
      <w:r w:rsidRPr="00D8416B">
        <w:t xml:space="preserve"> </w:t>
      </w:r>
      <w:r w:rsidRPr="00D8416B">
        <w:t>向前段传递反馈信息，</w:t>
      </w:r>
      <w:r w:rsidRPr="00D8416B">
        <w:t xml:space="preserve"> </w:t>
      </w:r>
      <w:r w:rsidRPr="00D8416B">
        <w:t>流水线后段对数据的加工处理依赖于前段通过流水接口部件传递过来的信息。</w:t>
      </w:r>
      <w:r w:rsidRPr="00D8416B">
        <w:t xml:space="preserve"> ID </w:t>
      </w:r>
      <w:r w:rsidRPr="00D8416B">
        <w:t>段译码生成该指令的所有控制信号（图中蓝色线为控制信号），</w:t>
      </w:r>
    </w:p>
    <w:p w14:paraId="663C854A" w14:textId="3E1A5D01" w:rsidR="00EE08C2" w:rsidRDefault="00EE08C2" w:rsidP="00EE08C2">
      <w:pPr>
        <w:pStyle w:val="a3"/>
        <w:ind w:rightChars="11" w:right="26" w:firstLineChars="0" w:firstLine="0"/>
      </w:pPr>
      <w:r w:rsidRPr="00D8416B">
        <w:t>控制信号通过锁存器逐段向后传递，后段功能部件所需的控制信号不需要单独生成，直接从锁存器获取。注意单周期</w:t>
      </w:r>
      <w:r w:rsidRPr="00D8416B">
        <w:t xml:space="preserve"> CPU </w:t>
      </w:r>
      <w:r w:rsidRPr="00D8416B">
        <w:t>中的控制器可以在</w:t>
      </w:r>
      <w:r w:rsidRPr="00D8416B">
        <w:t xml:space="preserve"> ID </w:t>
      </w:r>
      <w:r w:rsidRPr="00D8416B">
        <w:t>段直接复用。</w:t>
      </w:r>
      <w:r w:rsidRPr="00D8416B">
        <w:t xml:space="preserve"> </w:t>
      </w:r>
      <w:r w:rsidRPr="00D8416B">
        <w:t>不同的流水接口部件锁存的数据和控制信号不同，具体可根据前后段之间的交互信息进行考虑，</w:t>
      </w:r>
      <w:r w:rsidRPr="00D8416B">
        <w:t xml:space="preserve"> </w:t>
      </w:r>
      <w:r w:rsidRPr="00D8416B">
        <w:t>以最为复杂的</w:t>
      </w:r>
      <w:r w:rsidRPr="00D8416B">
        <w:t xml:space="preserve"> ID/EX </w:t>
      </w:r>
      <w:r w:rsidRPr="00D8416B">
        <w:t>接口部件为例，该锁存器锁存</w:t>
      </w:r>
      <w:r w:rsidRPr="00D8416B">
        <w:t xml:space="preserve"> ID </w:t>
      </w:r>
      <w:r w:rsidRPr="00D8416B">
        <w:t>段由控制器产生的所有控制信号，同时还需要锁存由取操作数部件取出的寄存器值或立即数，</w:t>
      </w:r>
      <w:r w:rsidRPr="00D8416B">
        <w:t>ID/EX</w:t>
      </w:r>
      <w:r w:rsidRPr="00D8416B">
        <w:t>部件设计完成后，其他各段流水接口部件可以直接复制后进行适当精简</w:t>
      </w:r>
      <w:r w:rsidRPr="00D8416B">
        <w:rPr>
          <w:rFonts w:hint="eastAsia"/>
        </w:rPr>
        <w:t>。</w:t>
      </w:r>
    </w:p>
    <w:p w14:paraId="18E12067" w14:textId="77777777" w:rsidR="00041611" w:rsidRDefault="00041611" w:rsidP="00041611">
      <w:pPr>
        <w:pStyle w:val="a3"/>
        <w:keepNext/>
        <w:ind w:rightChars="11" w:right="26" w:firstLineChars="0" w:firstLine="0"/>
        <w:jc w:val="center"/>
      </w:pPr>
      <w:r>
        <w:rPr>
          <w:noProof/>
        </w:rPr>
        <w:lastRenderedPageBreak/>
        <w:drawing>
          <wp:inline distT="0" distB="0" distL="0" distR="0" wp14:anchorId="3DBEC969" wp14:editId="5B418447">
            <wp:extent cx="5598795" cy="30175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8795" cy="3017520"/>
                    </a:xfrm>
                    <a:prstGeom prst="rect">
                      <a:avLst/>
                    </a:prstGeom>
                  </pic:spPr>
                </pic:pic>
              </a:graphicData>
            </a:graphic>
          </wp:inline>
        </w:drawing>
      </w:r>
    </w:p>
    <w:p w14:paraId="0FA4BBA1" w14:textId="56A22D50" w:rsidR="00041611" w:rsidRDefault="00041611" w:rsidP="00041611">
      <w:pPr>
        <w:pStyle w:val="aff1"/>
        <w:spacing w:before="91" w:after="91"/>
      </w:pPr>
      <w:bookmarkStart w:id="35" w:name="_Ref51079262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5</w:t>
      </w:r>
      <w:r>
        <w:fldChar w:fldCharType="end"/>
      </w:r>
      <w:bookmarkEnd w:id="35"/>
      <w:r>
        <w:t xml:space="preserve"> </w:t>
      </w:r>
      <w:r>
        <w:rPr>
          <w:rFonts w:hint="eastAsia"/>
        </w:rPr>
        <w:t>五段流水MIPS</w:t>
      </w:r>
      <w:r>
        <w:t xml:space="preserve"> </w:t>
      </w:r>
      <w:r>
        <w:rPr>
          <w:rFonts w:hint="eastAsia"/>
        </w:rPr>
        <w:t>CPU数据与控制信号传递</w:t>
      </w:r>
    </w:p>
    <w:p w14:paraId="146EBF51" w14:textId="77777777" w:rsidR="00041611" w:rsidRPr="00041611" w:rsidRDefault="00041611" w:rsidP="00EE08C2">
      <w:pPr>
        <w:pStyle w:val="a3"/>
        <w:ind w:rightChars="11" w:right="26" w:firstLineChars="0" w:firstLine="0"/>
      </w:pP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1DC72856" w14:textId="63AC0DF1" w:rsidR="00041611" w:rsidRPr="00F507FA" w:rsidRDefault="00041611" w:rsidP="00041611">
      <w:pPr>
        <w:pStyle w:val="a3"/>
        <w:ind w:rightChars="11" w:right="26" w:firstLine="480"/>
        <w:rPr>
          <w:color w:val="FF0000"/>
        </w:rPr>
        <w:sectPr w:rsidR="00041611" w:rsidRPr="00F507FA" w:rsidSect="001A4F50">
          <w:footnotePr>
            <w:numRestart w:val="eachPage"/>
          </w:footnotePr>
          <w:pgSz w:w="11906" w:h="16838"/>
          <w:pgMar w:top="1702" w:right="1558" w:bottom="1418" w:left="1531" w:header="851" w:footer="992" w:gutter="0"/>
          <w:cols w:space="720"/>
          <w:docGrid w:type="linesAndChars" w:linePitch="459"/>
        </w:sectPr>
      </w:pPr>
      <w:r>
        <w:rPr>
          <w:rFonts w:hint="eastAsia"/>
        </w:rPr>
        <w:t>为了便于表达理想流水线的设计思想，在本次实验中，理想流水线的设计主要涵盖部分简单指令，没有任何冲突。为了完成理想流水线的设计，不得不对每一条指令重新走一遍数据通路，将每条指令的数据在什么阶段使用，需要使用什么样的控制信号必须搞清楚。还未使用的数据和控制信号</w:t>
      </w:r>
      <w:r w:rsidR="003601D6">
        <w:rPr>
          <w:rFonts w:hint="eastAsia"/>
        </w:rPr>
        <w:t>需要使用该阶段的寄存器组进行缓存，以便在流水线的下一个阶段使用。需要注意的是，理想流水线的测试程序较为精简，因此电路可以大大简化，可去掉很多不必要的信号。</w:t>
      </w:r>
      <w:r w:rsidR="003601D6" w:rsidRPr="00F507FA">
        <w:rPr>
          <w:color w:val="FF0000"/>
        </w:rPr>
        <w:t xml:space="preserve"> </w:t>
      </w:r>
    </w:p>
    <w:p w14:paraId="51D688F1" w14:textId="77777777" w:rsidR="00667D2D" w:rsidRDefault="00667D2D" w:rsidP="00591A3F">
      <w:pPr>
        <w:pStyle w:val="2"/>
        <w:tabs>
          <w:tab w:val="clear" w:pos="720"/>
          <w:tab w:val="left" w:pos="567"/>
        </w:tabs>
        <w:ind w:left="818" w:right="240" w:hanging="818"/>
      </w:pPr>
      <w:bookmarkStart w:id="36" w:name="_Toc511055975"/>
      <w:r>
        <w:rPr>
          <w:rFonts w:hint="eastAsia"/>
        </w:rPr>
        <w:lastRenderedPageBreak/>
        <w:t>气泡</w:t>
      </w:r>
      <w:r>
        <w:t>式</w:t>
      </w:r>
      <w:r>
        <w:rPr>
          <w:rFonts w:hint="eastAsia"/>
        </w:rPr>
        <w:t>流水线设计</w:t>
      </w:r>
      <w:bookmarkEnd w:id="36"/>
    </w:p>
    <w:p w14:paraId="34FF2C36" w14:textId="77777777" w:rsidR="003601D6" w:rsidRDefault="003601D6" w:rsidP="003601D6">
      <w:pPr>
        <w:pStyle w:val="a3"/>
        <w:ind w:rightChars="11" w:right="26" w:firstLine="480"/>
      </w:pPr>
      <w:r w:rsidRPr="00BB049C">
        <w:t>理想流水线所有待加工对象均需要通过相同的部件（阶段），</w:t>
      </w:r>
      <w:r w:rsidRPr="00BB049C">
        <w:t xml:space="preserve"> </w:t>
      </w:r>
      <w:r w:rsidRPr="00BB049C">
        <w:t>不同阶段之间无共享资源，且各段传输延迟一致，</w:t>
      </w:r>
      <w:r w:rsidRPr="00BB049C">
        <w:t xml:space="preserve"> </w:t>
      </w:r>
      <w:r w:rsidRPr="00BB049C">
        <w:t>进入流水线的对象也不应受其他功能段的影响，但这仅仅适合工业生产流水线，计算机指令流水线存在较多的指令相关，会引起流水线的冲突和停顿。所谓指令相关，是指指令流水线中，</w:t>
      </w:r>
      <w:r w:rsidRPr="00BB049C">
        <w:t xml:space="preserve"> </w:t>
      </w:r>
      <w:r w:rsidRPr="00BB049C">
        <w:t>如果某指令的某个阶段必须等到它前面的某条指令的某个阶段完成才能开始，</w:t>
      </w:r>
      <w:r w:rsidRPr="00BB049C">
        <w:t xml:space="preserve"> </w:t>
      </w:r>
      <w:r w:rsidRPr="00BB049C">
        <w:t>也即是两条指令间存在着某种依赖关系，则两条指令存在指令相关。指令相关包括数据相关、结构相关、</w:t>
      </w:r>
      <w:r w:rsidRPr="00BB049C">
        <w:t xml:space="preserve"> </w:t>
      </w:r>
      <w:r w:rsidRPr="00BB049C">
        <w:t>控制相关，指令相关会导致流水线冲突</w:t>
      </w:r>
      <w:r w:rsidRPr="00BB049C">
        <w:t>/</w:t>
      </w:r>
      <w:r w:rsidRPr="00BB049C">
        <w:t>冒险（</w:t>
      </w:r>
      <w:r w:rsidRPr="00BB049C">
        <w:t>Hazzard</w:t>
      </w:r>
      <w:r w:rsidRPr="00BB049C">
        <w:t>）。流水线冲突是指由于指令相关的存在，导致指令流水线出现</w:t>
      </w:r>
      <w:r w:rsidRPr="00BB049C">
        <w:t>“</w:t>
      </w:r>
      <w:r w:rsidRPr="00BB049C">
        <w:t>断流</w:t>
      </w:r>
      <w:r w:rsidRPr="00BB049C">
        <w:t>”</w:t>
      </w:r>
      <w:r w:rsidRPr="00BB049C">
        <w:t>或</w:t>
      </w:r>
      <w:r w:rsidRPr="00BB049C">
        <w:t>“</w:t>
      </w:r>
      <w:r w:rsidRPr="00BB049C">
        <w:t>阻塞</w:t>
      </w:r>
      <w:r w:rsidRPr="00BB049C">
        <w:t>”</w:t>
      </w:r>
      <w:r w:rsidRPr="00BB049C">
        <w:t>，</w:t>
      </w:r>
      <w:r w:rsidRPr="00BB049C">
        <w:t xml:space="preserve"> </w:t>
      </w:r>
      <w:r w:rsidRPr="00BB049C">
        <w:t>下一条指令不能在预期的时钟周期加载到流水线中。</w:t>
      </w:r>
      <w:r w:rsidRPr="00BB049C">
        <w:t xml:space="preserve"> </w:t>
      </w:r>
      <w:r w:rsidRPr="00BB049C">
        <w:t>流水线冲突包括数据冲突、</w:t>
      </w:r>
      <w:r w:rsidRPr="00BB049C">
        <w:t xml:space="preserve"> </w:t>
      </w:r>
      <w:r w:rsidRPr="00BB049C">
        <w:t>结构冲突、</w:t>
      </w:r>
      <w:r w:rsidRPr="00BB049C">
        <w:t xml:space="preserve"> </w:t>
      </w:r>
      <w:r w:rsidRPr="00BB049C">
        <w:t>控制冲突。</w:t>
      </w:r>
    </w:p>
    <w:p w14:paraId="3C4FECEF" w14:textId="21F07F5D" w:rsidR="003601D6" w:rsidRDefault="003601D6" w:rsidP="003601D6">
      <w:pPr>
        <w:pStyle w:val="a3"/>
        <w:ind w:rightChars="11" w:right="26" w:firstLine="480"/>
      </w:pPr>
      <w:r>
        <w:rPr>
          <w:rFonts w:hint="eastAsia"/>
        </w:rPr>
        <w:t>气泡式流水线，通过“插气泡”的方式解决上述的各种冲突，当指令存在某种相关时，暂停后续指令的执行，同时在正在执行的流水部件接口插入空指令（全</w:t>
      </w:r>
      <w:r>
        <w:rPr>
          <w:rFonts w:hint="eastAsia"/>
        </w:rPr>
        <w:t>0</w:t>
      </w:r>
      <w:r>
        <w:rPr>
          <w:rFonts w:hint="eastAsia"/>
        </w:rPr>
        <w:t>指令），等正在执行的指令执行到一定的阶段后再允许新指令进入流水线中，空指令即为“气泡”，这种思想就是“插气泡”。</w:t>
      </w:r>
    </w:p>
    <w:p w14:paraId="61415414" w14:textId="77777777" w:rsidR="003601D6" w:rsidRPr="0080274D" w:rsidRDefault="003601D6" w:rsidP="003601D6">
      <w:pPr>
        <w:pStyle w:val="a3"/>
        <w:ind w:rightChars="11" w:right="26" w:firstLine="480"/>
      </w:pPr>
      <w:r>
        <w:rPr>
          <w:rFonts w:hint="eastAsia"/>
        </w:rPr>
        <w:t>具体实现时首先添加一个数据相关检测来检测数据冲突，然后对检测到的数据冲突进行处理，添加插入气泡逻辑模块（例如插气泡时需要停</w:t>
      </w:r>
      <w:r>
        <w:rPr>
          <w:rFonts w:hint="eastAsia"/>
        </w:rPr>
        <w:t>PC</w:t>
      </w:r>
      <w:r>
        <w:rPr>
          <w:rFonts w:hint="eastAsia"/>
        </w:rPr>
        <w:t>、同步清空无效指令或者锁存住有效但不能执行的指令），从而解决数据冲突；紧接着分析结构与控制冲突，并且对每种情况做出相应的处理即可。</w:t>
      </w:r>
    </w:p>
    <w:p w14:paraId="5CCCEC79" w14:textId="77777777" w:rsidR="00943A91" w:rsidRDefault="00943A91" w:rsidP="00591A3F">
      <w:pPr>
        <w:pStyle w:val="2"/>
        <w:tabs>
          <w:tab w:val="clear" w:pos="720"/>
          <w:tab w:val="left" w:pos="567"/>
        </w:tabs>
        <w:ind w:left="818" w:right="240" w:hanging="818"/>
      </w:pPr>
      <w:bookmarkStart w:id="37" w:name="_Toc511055976"/>
      <w:r>
        <w:rPr>
          <w:rFonts w:hint="eastAsia"/>
        </w:rPr>
        <w:t>数据转发</w:t>
      </w:r>
      <w:r w:rsidR="00667D2D">
        <w:rPr>
          <w:rFonts w:hint="eastAsia"/>
        </w:rPr>
        <w:t>流水线</w:t>
      </w:r>
      <w:r>
        <w:rPr>
          <w:rFonts w:hint="eastAsia"/>
        </w:rPr>
        <w:t>设计</w:t>
      </w:r>
      <w:bookmarkEnd w:id="37"/>
    </w:p>
    <w:p w14:paraId="67F32624" w14:textId="7297155C" w:rsidR="003601D6" w:rsidRDefault="003601D6" w:rsidP="003601D6">
      <w:pPr>
        <w:pStyle w:val="a3"/>
        <w:ind w:rightChars="11" w:right="26" w:firstLine="480"/>
        <w:sectPr w:rsidR="003601D6" w:rsidSect="001A4F50">
          <w:footnotePr>
            <w:numRestart w:val="eachPage"/>
          </w:footnotePr>
          <w:pgSz w:w="11906" w:h="16838"/>
          <w:pgMar w:top="1702" w:right="1558" w:bottom="1418" w:left="1531" w:header="851" w:footer="992" w:gutter="0"/>
          <w:cols w:space="720"/>
          <w:docGrid w:type="linesAndChars" w:linePitch="459"/>
        </w:sectPr>
      </w:pPr>
      <w:r w:rsidRPr="00D6631B">
        <w:t>气泡流水线通过延缓</w:t>
      </w:r>
      <w:r w:rsidRPr="00D6631B">
        <w:t xml:space="preserve"> ID </w:t>
      </w:r>
      <w:r w:rsidRPr="00D6631B">
        <w:t>段取操作数动作的方式解决数据冲突问题，但大量气泡的插入会严重影响流水性的性能，还有一种思路是先不考虑</w:t>
      </w:r>
      <w:r w:rsidRPr="00D6631B">
        <w:t xml:space="preserve"> ID </w:t>
      </w:r>
      <w:r w:rsidRPr="00D6631B">
        <w:t>段所取的操作数是否正确，而是等到</w:t>
      </w:r>
      <w:r w:rsidRPr="00D6631B">
        <w:t xml:space="preserve"> EX</w:t>
      </w:r>
      <w:r w:rsidRPr="00D6631B">
        <w:t>段实际需要使用这些操作数时再考虑正确性问题，</w:t>
      </w:r>
      <w:r w:rsidRPr="00D6631B">
        <w:t xml:space="preserve"> </w:t>
      </w:r>
      <w:r w:rsidRPr="00D6631B">
        <w:t>如图</w:t>
      </w:r>
      <w:r w:rsidRPr="00D6631B">
        <w:t xml:space="preserve"> 1.19 </w:t>
      </w:r>
      <w:r w:rsidRPr="00D6631B">
        <w:t>所示，</w:t>
      </w:r>
      <w:r w:rsidRPr="00D6631B">
        <w:t xml:space="preserve"> EX </w:t>
      </w:r>
      <w:r w:rsidRPr="00D6631B">
        <w:t>段的</w:t>
      </w:r>
      <w:r w:rsidRPr="00D6631B">
        <w:t xml:space="preserve"> or </w:t>
      </w:r>
      <w:r w:rsidRPr="00D6631B">
        <w:t>指令与</w:t>
      </w:r>
      <w:r w:rsidRPr="00D6631B">
        <w:t xml:space="preserve"> MEM</w:t>
      </w:r>
      <w:r w:rsidRPr="00D6631B">
        <w:t>段，</w:t>
      </w:r>
      <w:r w:rsidRPr="00D6631B">
        <w:t xml:space="preserve"> WB </w:t>
      </w:r>
      <w:r w:rsidRPr="00D6631B">
        <w:t>段的两条指令均存在数据相关，此时</w:t>
      </w:r>
      <w:r w:rsidRPr="00D6631B">
        <w:t xml:space="preserve"> EX </w:t>
      </w:r>
      <w:r w:rsidRPr="00D6631B">
        <w:t>段取得的操作数应该是错误的数据，正确的数据分别存放在</w:t>
      </w:r>
      <w:r w:rsidRPr="00D6631B">
        <w:t xml:space="preserve"> EX/MEM </w:t>
      </w:r>
      <w:r w:rsidRPr="00D6631B">
        <w:t>以及</w:t>
      </w:r>
      <w:r w:rsidRPr="00D6631B">
        <w:t xml:space="preserve"> MEM/WB </w:t>
      </w:r>
      <w:r w:rsidRPr="00D6631B">
        <w:t>流水接口部件中，</w:t>
      </w:r>
      <w:r w:rsidRPr="00D6631B">
        <w:t xml:space="preserve"> </w:t>
      </w:r>
      <w:r w:rsidRPr="00D6631B">
        <w:t>还未来得及写回到寄存器中，此时可以直接将正确数据从对应位置重定向（</w:t>
      </w:r>
      <w:r w:rsidRPr="00D6631B">
        <w:t>Forwarding</w:t>
      </w:r>
      <w:r w:rsidRPr="00D6631B">
        <w:t>）到运算器</w:t>
      </w:r>
      <w:r w:rsidRPr="00D6631B">
        <w:t xml:space="preserve"> ALU </w:t>
      </w:r>
      <w:r w:rsidRPr="00D6631B">
        <w:t>的操作数端（也称为旁路</w:t>
      </w:r>
      <w:r w:rsidRPr="00D6631B">
        <w:t xml:space="preserve"> Bypass</w:t>
      </w:r>
      <w:r w:rsidRPr="00D6631B">
        <w:t>），这样就可以避免插入气泡引起的流水线性能下降，</w:t>
      </w:r>
      <w:r w:rsidRPr="00D6631B">
        <w:t xml:space="preserve"> </w:t>
      </w:r>
      <w:r w:rsidRPr="00D6631B">
        <w:t>重定向方式可以解决大部分的数据相关问题，可大大优化流水线性能</w:t>
      </w:r>
      <w:r>
        <w:rPr>
          <w:rFonts w:hint="eastAsia"/>
        </w:rPr>
        <w:t>。因此在重定向流水线中需要添加一个重定向机</w:t>
      </w:r>
      <w:r>
        <w:rPr>
          <w:rFonts w:hint="eastAsia"/>
        </w:rPr>
        <w:lastRenderedPageBreak/>
        <w:t>制，增加</w:t>
      </w:r>
      <w:r>
        <w:rPr>
          <w:rFonts w:hint="eastAsia"/>
        </w:rPr>
        <w:t>Load_Use</w:t>
      </w:r>
      <w:r>
        <w:rPr>
          <w:rFonts w:hint="eastAsia"/>
        </w:rPr>
        <w:t>检测模块，当这个信号有效时直接将相应数据送回旁路即可</w:t>
      </w:r>
      <w:r w:rsidR="00D51A89">
        <w:rPr>
          <w:rFonts w:hint="eastAsia"/>
        </w:rPr>
        <w:t>。</w:t>
      </w:r>
    </w:p>
    <w:p w14:paraId="313AC25D" w14:textId="3A906B29" w:rsidR="001D4FDA" w:rsidRPr="00D51A89" w:rsidRDefault="00D51A89" w:rsidP="00D51A89">
      <w:pPr>
        <w:tabs>
          <w:tab w:val="left" w:pos="1440"/>
        </w:tabs>
        <w:sectPr w:rsidR="001D4FDA" w:rsidRPr="00D51A89" w:rsidSect="001A4F50">
          <w:footnotePr>
            <w:numRestart w:val="eachPage"/>
          </w:footnotePr>
          <w:pgSz w:w="11906" w:h="16838"/>
          <w:pgMar w:top="1702" w:right="1558" w:bottom="1418" w:left="1531" w:header="851" w:footer="992" w:gutter="0"/>
          <w:cols w:space="720"/>
          <w:docGrid w:type="linesAndChars" w:linePitch="459"/>
        </w:sectPr>
      </w:pPr>
      <w:r>
        <w:lastRenderedPageBreak/>
        <w:tab/>
      </w:r>
    </w:p>
    <w:p w14:paraId="798A8D3C" w14:textId="77674E60" w:rsidR="000C5960" w:rsidRDefault="000C5960" w:rsidP="001A4F50">
      <w:pPr>
        <w:pStyle w:val="10"/>
        <w:numPr>
          <w:ilvl w:val="0"/>
          <w:numId w:val="7"/>
        </w:numPr>
      </w:pPr>
      <w:bookmarkStart w:id="38" w:name="_Toc511055977"/>
      <w:r>
        <w:rPr>
          <w:rFonts w:hint="eastAsia"/>
        </w:rPr>
        <w:lastRenderedPageBreak/>
        <w:t>详细设计与实现</w:t>
      </w:r>
      <w:bookmarkEnd w:id="38"/>
    </w:p>
    <w:p w14:paraId="219141E3" w14:textId="77777777" w:rsidR="000C5960" w:rsidRDefault="00186A26" w:rsidP="00591A3F">
      <w:pPr>
        <w:pStyle w:val="2"/>
        <w:tabs>
          <w:tab w:val="clear" w:pos="720"/>
          <w:tab w:val="left" w:pos="567"/>
        </w:tabs>
        <w:ind w:left="818" w:right="240" w:hanging="818"/>
      </w:pPr>
      <w:bookmarkStart w:id="39" w:name="_Toc318364342"/>
      <w:bookmarkStart w:id="40" w:name="_Toc511055978"/>
      <w:r>
        <w:rPr>
          <w:rFonts w:hint="eastAsia"/>
        </w:rPr>
        <w:t>单周期</w:t>
      </w:r>
      <w:r>
        <w:rPr>
          <w:rFonts w:hint="eastAsia"/>
        </w:rPr>
        <w:t>CPU</w:t>
      </w:r>
      <w:bookmarkEnd w:id="39"/>
      <w:r>
        <w:rPr>
          <w:rFonts w:hint="eastAsia"/>
        </w:rPr>
        <w:t xml:space="preserve"> </w:t>
      </w:r>
      <w:r w:rsidR="00E43411">
        <w:rPr>
          <w:rFonts w:hint="eastAsia"/>
        </w:rPr>
        <w:t>实现</w:t>
      </w:r>
      <w:bookmarkEnd w:id="4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3B0CA444"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1</w:t>
      </w:r>
      <w:r>
        <w:fldChar w:fldCharType="end"/>
      </w:r>
      <w:r>
        <w:rPr>
          <w:rFonts w:hint="eastAsia"/>
        </w:rPr>
        <w:t>所示。</w:t>
      </w:r>
    </w:p>
    <w:p w14:paraId="0A6ECE22" w14:textId="40153042" w:rsidR="00E43411" w:rsidRDefault="00D51A89" w:rsidP="00E43411">
      <w:pPr>
        <w:pStyle w:val="a3"/>
        <w:keepNext/>
        <w:ind w:firstLineChars="0" w:firstLine="0"/>
        <w:jc w:val="center"/>
      </w:pPr>
      <w:r>
        <w:rPr>
          <w:noProof/>
        </w:rPr>
        <w:drawing>
          <wp:inline distT="0" distB="0" distL="0" distR="0" wp14:anchorId="07E92ECB" wp14:editId="7710AAE2">
            <wp:extent cx="1041991" cy="87692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6362" cy="889019"/>
                    </a:xfrm>
                    <a:prstGeom prst="rect">
                      <a:avLst/>
                    </a:prstGeom>
                  </pic:spPr>
                </pic:pic>
              </a:graphicData>
            </a:graphic>
          </wp:inline>
        </w:drawing>
      </w:r>
    </w:p>
    <w:p w14:paraId="57E6A666" w14:textId="258AC007" w:rsidR="00E43411" w:rsidRDefault="00E43411" w:rsidP="00E43411">
      <w:pPr>
        <w:pStyle w:val="affe"/>
      </w:pPr>
      <w:bookmarkStart w:id="4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C2443">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C2443">
        <w:rPr>
          <w:noProof/>
        </w:rPr>
        <w:t>1</w:t>
      </w:r>
      <w:r w:rsidR="00596A7A">
        <w:fldChar w:fldCharType="end"/>
      </w:r>
      <w:bookmarkEnd w:id="4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14:paraId="6D1F66DF" w14:textId="77777777" w:rsidR="00D51A89" w:rsidRDefault="00D51A89" w:rsidP="00D51A89">
      <w:pPr>
        <w:pStyle w:val="a3"/>
        <w:shd w:val="clear" w:color="auto" w:fill="D9D9D9"/>
        <w:ind w:firstLine="480"/>
      </w:pPr>
      <w:r>
        <w:t>module PC(clk,Reset,halt,PCNew,PCout );</w:t>
      </w:r>
    </w:p>
    <w:p w14:paraId="68BA6308" w14:textId="77777777" w:rsidR="00D51A89" w:rsidRDefault="00D51A89" w:rsidP="00D51A89">
      <w:pPr>
        <w:pStyle w:val="a3"/>
        <w:shd w:val="clear" w:color="auto" w:fill="D9D9D9"/>
        <w:ind w:firstLine="480"/>
      </w:pPr>
      <w:r>
        <w:t xml:space="preserve">    input clk,Reset,halt;</w:t>
      </w:r>
    </w:p>
    <w:p w14:paraId="51762B02" w14:textId="77777777" w:rsidR="00D51A89" w:rsidRDefault="00D51A89" w:rsidP="00D51A89">
      <w:pPr>
        <w:pStyle w:val="a3"/>
        <w:shd w:val="clear" w:color="auto" w:fill="D9D9D9"/>
        <w:ind w:firstLine="480"/>
      </w:pPr>
      <w:r>
        <w:t xml:space="preserve">    input [31:0] PCNew;</w:t>
      </w:r>
    </w:p>
    <w:p w14:paraId="3D5CC44B" w14:textId="77777777" w:rsidR="00D51A89" w:rsidRDefault="00D51A89" w:rsidP="00D51A89">
      <w:pPr>
        <w:pStyle w:val="a3"/>
        <w:shd w:val="clear" w:color="auto" w:fill="D9D9D9"/>
        <w:ind w:firstLine="480"/>
      </w:pPr>
      <w:r>
        <w:t xml:space="preserve">    output reg [31:0] PCout;</w:t>
      </w:r>
    </w:p>
    <w:p w14:paraId="2AE33F8C" w14:textId="77777777" w:rsidR="00D51A89" w:rsidRDefault="00D51A89" w:rsidP="00D51A89">
      <w:pPr>
        <w:pStyle w:val="a3"/>
        <w:shd w:val="clear" w:color="auto" w:fill="D9D9D9"/>
        <w:ind w:firstLine="480"/>
      </w:pPr>
      <w:r>
        <w:t xml:space="preserve">    </w:t>
      </w:r>
    </w:p>
    <w:p w14:paraId="6B09B094" w14:textId="77777777" w:rsidR="00D51A89" w:rsidRDefault="00D51A89" w:rsidP="00D51A89">
      <w:pPr>
        <w:pStyle w:val="a3"/>
        <w:shd w:val="clear" w:color="auto" w:fill="D9D9D9"/>
        <w:ind w:firstLine="480"/>
      </w:pPr>
      <w:r>
        <w:t xml:space="preserve">    initial begin</w:t>
      </w:r>
    </w:p>
    <w:p w14:paraId="6DC80BFC" w14:textId="77777777" w:rsidR="00D51A89" w:rsidRDefault="00D51A89" w:rsidP="00D51A89">
      <w:pPr>
        <w:pStyle w:val="a3"/>
        <w:shd w:val="clear" w:color="auto" w:fill="D9D9D9"/>
        <w:ind w:firstLine="480"/>
      </w:pPr>
      <w:r>
        <w:t xml:space="preserve">        PCout = 0;</w:t>
      </w:r>
    </w:p>
    <w:p w14:paraId="2E80A3E1" w14:textId="77777777" w:rsidR="00D51A89" w:rsidRDefault="00D51A89" w:rsidP="00D51A89">
      <w:pPr>
        <w:pStyle w:val="a3"/>
        <w:shd w:val="clear" w:color="auto" w:fill="D9D9D9"/>
        <w:ind w:firstLine="480"/>
      </w:pPr>
      <w:r>
        <w:t xml:space="preserve">        end</w:t>
      </w:r>
    </w:p>
    <w:p w14:paraId="181BC6C8" w14:textId="77777777" w:rsidR="00D51A89" w:rsidRDefault="00D51A89" w:rsidP="00D51A89">
      <w:pPr>
        <w:pStyle w:val="a3"/>
        <w:shd w:val="clear" w:color="auto" w:fill="D9D9D9"/>
        <w:ind w:firstLine="480"/>
      </w:pPr>
      <w:r>
        <w:t xml:space="preserve">       always @(posedge clk )begin</w:t>
      </w:r>
    </w:p>
    <w:p w14:paraId="7CA5AA8A" w14:textId="77777777" w:rsidR="00D51A89" w:rsidRDefault="00D51A89" w:rsidP="00D51A89">
      <w:pPr>
        <w:pStyle w:val="a3"/>
        <w:shd w:val="clear" w:color="auto" w:fill="D9D9D9"/>
        <w:ind w:firstLine="480"/>
      </w:pPr>
      <w:r>
        <w:t xml:space="preserve">           if (Reset == 1) begin  </w:t>
      </w:r>
    </w:p>
    <w:p w14:paraId="7A8C5FB3" w14:textId="77777777" w:rsidR="00D51A89" w:rsidRDefault="00D51A89" w:rsidP="00D51A89">
      <w:pPr>
        <w:pStyle w:val="a3"/>
        <w:shd w:val="clear" w:color="auto" w:fill="D9D9D9"/>
        <w:ind w:firstLine="480"/>
      </w:pPr>
      <w:r>
        <w:t xml:space="preserve">               PCout = 0;  </w:t>
      </w:r>
    </w:p>
    <w:p w14:paraId="764041B2" w14:textId="77777777" w:rsidR="00D51A89" w:rsidRDefault="00D51A89" w:rsidP="00D51A89">
      <w:pPr>
        <w:pStyle w:val="a3"/>
        <w:shd w:val="clear" w:color="auto" w:fill="D9D9D9"/>
        <w:ind w:firstLine="480"/>
      </w:pPr>
      <w:r>
        <w:lastRenderedPageBreak/>
        <w:t xml:space="preserve">           end  </w:t>
      </w:r>
    </w:p>
    <w:p w14:paraId="1A254A9E" w14:textId="77777777" w:rsidR="00D51A89" w:rsidRDefault="00D51A89" w:rsidP="00D51A89">
      <w:pPr>
        <w:pStyle w:val="a3"/>
        <w:shd w:val="clear" w:color="auto" w:fill="D9D9D9"/>
        <w:ind w:firstLine="480"/>
      </w:pPr>
      <w:r>
        <w:t xml:space="preserve">           else if (halt == 1)begin</w:t>
      </w:r>
    </w:p>
    <w:p w14:paraId="23AC5A1B" w14:textId="77777777" w:rsidR="00D51A89" w:rsidRDefault="00D51A89" w:rsidP="00D51A89">
      <w:pPr>
        <w:pStyle w:val="a3"/>
        <w:shd w:val="clear" w:color="auto" w:fill="D9D9D9"/>
        <w:ind w:firstLine="480"/>
      </w:pPr>
      <w:r>
        <w:t xml:space="preserve">           PCout =PCout;</w:t>
      </w:r>
    </w:p>
    <w:p w14:paraId="260974F5" w14:textId="77777777" w:rsidR="00D51A89" w:rsidRDefault="00D51A89" w:rsidP="00D51A89">
      <w:pPr>
        <w:pStyle w:val="a3"/>
        <w:shd w:val="clear" w:color="auto" w:fill="D9D9D9"/>
        <w:ind w:firstLine="480"/>
      </w:pPr>
      <w:r>
        <w:t xml:space="preserve">        end</w:t>
      </w:r>
    </w:p>
    <w:p w14:paraId="53D8A8DB" w14:textId="77777777" w:rsidR="00D51A89" w:rsidRDefault="00D51A89" w:rsidP="00D51A89">
      <w:pPr>
        <w:pStyle w:val="a3"/>
        <w:shd w:val="clear" w:color="auto" w:fill="D9D9D9"/>
        <w:ind w:firstLine="480"/>
      </w:pPr>
      <w:r>
        <w:t xml:space="preserve">        else </w:t>
      </w:r>
    </w:p>
    <w:p w14:paraId="39D2A8D5" w14:textId="77777777" w:rsidR="00D51A89" w:rsidRDefault="00D51A89" w:rsidP="00D51A89">
      <w:pPr>
        <w:pStyle w:val="a3"/>
        <w:shd w:val="clear" w:color="auto" w:fill="D9D9D9"/>
        <w:ind w:firstLine="480"/>
      </w:pPr>
      <w:r>
        <w:t xml:space="preserve">        PCout=PCNew;</w:t>
      </w:r>
    </w:p>
    <w:p w14:paraId="61A3D3F6" w14:textId="77777777" w:rsidR="00D51A89" w:rsidRDefault="00D51A89" w:rsidP="00D51A89">
      <w:pPr>
        <w:pStyle w:val="a3"/>
        <w:shd w:val="clear" w:color="auto" w:fill="D9D9D9"/>
        <w:ind w:firstLine="480"/>
      </w:pPr>
      <w:r>
        <w:t xml:space="preserve">        end</w:t>
      </w:r>
    </w:p>
    <w:p w14:paraId="1C4FD224" w14:textId="47F831D1" w:rsidR="00E43411" w:rsidRDefault="00D51A89" w:rsidP="00D51A89">
      <w:pPr>
        <w:pStyle w:val="a3"/>
        <w:shd w:val="clear" w:color="auto" w:fill="D9D9D9"/>
        <w:ind w:firstLine="480"/>
      </w:pPr>
      <w:r>
        <w:t xml:space="preserve"> endmodule  </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56D4DBE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1D4E6C2F" w:rsidR="006A4689" w:rsidRDefault="006A4689" w:rsidP="006A4689">
      <w:pPr>
        <w:pStyle w:val="affe"/>
      </w:pPr>
      <w:bookmarkStart w:id="42"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C2443">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C2443">
        <w:rPr>
          <w:noProof/>
        </w:rPr>
        <w:t>2</w:t>
      </w:r>
      <w:r w:rsidR="00596A7A">
        <w:fldChar w:fldCharType="end"/>
      </w:r>
      <w:bookmarkEnd w:id="42"/>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4483357E"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C2443">
        <w:rPr>
          <w:rFonts w:hint="eastAsia"/>
          <w:b/>
          <w:bCs/>
        </w:rPr>
        <w:t>错误</w:t>
      </w:r>
      <w:r w:rsidR="00CC2443">
        <w:rPr>
          <w:rFonts w:hint="eastAsia"/>
          <w:b/>
          <w:bCs/>
        </w:rPr>
        <w:t>!</w:t>
      </w:r>
      <w:r w:rsidR="00CC2443">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3BDD6803" w14:textId="77777777" w:rsidR="00C120BB" w:rsidRDefault="00C120BB" w:rsidP="00C120BB">
      <w:pPr>
        <w:pStyle w:val="a3"/>
        <w:shd w:val="clear" w:color="auto" w:fill="D9D9D9"/>
        <w:ind w:firstLine="480"/>
      </w:pPr>
      <w:r>
        <w:t>module IM(PCNow,PC);</w:t>
      </w:r>
    </w:p>
    <w:p w14:paraId="37EC0BA3" w14:textId="77777777" w:rsidR="00C120BB" w:rsidRDefault="00C120BB" w:rsidP="00C120BB">
      <w:pPr>
        <w:pStyle w:val="a3"/>
        <w:shd w:val="clear" w:color="auto" w:fill="D9D9D9"/>
        <w:ind w:firstLine="480"/>
      </w:pPr>
      <w:r>
        <w:t xml:space="preserve">    </w:t>
      </w:r>
    </w:p>
    <w:p w14:paraId="7587502B" w14:textId="77777777" w:rsidR="00C120BB" w:rsidRDefault="00C120BB" w:rsidP="00C120BB">
      <w:pPr>
        <w:pStyle w:val="a3"/>
        <w:shd w:val="clear" w:color="auto" w:fill="D9D9D9"/>
        <w:ind w:firstLine="480"/>
      </w:pPr>
      <w:r>
        <w:t xml:space="preserve">    input  [9:0]PCNow;</w:t>
      </w:r>
    </w:p>
    <w:p w14:paraId="631B674C" w14:textId="77777777" w:rsidR="00C120BB" w:rsidRDefault="00C120BB" w:rsidP="00C120BB">
      <w:pPr>
        <w:pStyle w:val="a3"/>
        <w:shd w:val="clear" w:color="auto" w:fill="D9D9D9"/>
        <w:ind w:firstLine="480"/>
      </w:pPr>
      <w:r>
        <w:t xml:space="preserve">    output reg [31:0] PC;</w:t>
      </w:r>
    </w:p>
    <w:p w14:paraId="2D56BB2F" w14:textId="77777777" w:rsidR="00C120BB" w:rsidRDefault="00C120BB" w:rsidP="00C120BB">
      <w:pPr>
        <w:pStyle w:val="a3"/>
        <w:shd w:val="clear" w:color="auto" w:fill="D9D9D9"/>
        <w:ind w:firstLine="480"/>
      </w:pPr>
      <w:r>
        <w:lastRenderedPageBreak/>
        <w:t xml:space="preserve">    reg [31:0] mem[0:1023];</w:t>
      </w:r>
    </w:p>
    <w:p w14:paraId="7357B51D" w14:textId="77777777" w:rsidR="00C120BB" w:rsidRDefault="00C120BB" w:rsidP="00C120BB">
      <w:pPr>
        <w:pStyle w:val="a3"/>
        <w:shd w:val="clear" w:color="auto" w:fill="D9D9D9"/>
        <w:ind w:firstLine="480"/>
      </w:pPr>
      <w:r>
        <w:t xml:space="preserve">    initial begin</w:t>
      </w:r>
    </w:p>
    <w:p w14:paraId="06CC1ED6" w14:textId="77777777" w:rsidR="00C120BB" w:rsidRDefault="00C120BB" w:rsidP="00C120BB">
      <w:pPr>
        <w:pStyle w:val="a3"/>
        <w:shd w:val="clear" w:color="auto" w:fill="D9D9D9"/>
        <w:ind w:firstLine="480"/>
      </w:pPr>
      <w:r>
        <w:rPr>
          <w:rFonts w:hint="eastAsia"/>
        </w:rPr>
        <w:t xml:space="preserve">        $readmemh("F:/benchmark.hex", mem); // </w:t>
      </w:r>
      <w:r>
        <w:rPr>
          <w:rFonts w:hint="eastAsia"/>
        </w:rPr>
        <w:t>从文件中读取指令二进制代码赋值给</w:t>
      </w:r>
      <w:r>
        <w:rPr>
          <w:rFonts w:hint="eastAsia"/>
        </w:rPr>
        <w:t>mem</w:t>
      </w:r>
    </w:p>
    <w:p w14:paraId="5FC7B09C" w14:textId="77777777" w:rsidR="00C120BB" w:rsidRDefault="00C120BB" w:rsidP="00C120BB">
      <w:pPr>
        <w:pStyle w:val="a3"/>
        <w:shd w:val="clear" w:color="auto" w:fill="D9D9D9"/>
        <w:ind w:firstLine="480"/>
      </w:pPr>
      <w:r>
        <w:t xml:space="preserve">        //$readmemh("F:/yw.hex", mem);</w:t>
      </w:r>
    </w:p>
    <w:p w14:paraId="0ACF4BB5" w14:textId="77777777" w:rsidR="00C120BB" w:rsidRDefault="00C120BB" w:rsidP="00C120BB">
      <w:pPr>
        <w:pStyle w:val="a3"/>
        <w:shd w:val="clear" w:color="auto" w:fill="D9D9D9"/>
        <w:ind w:firstLine="480"/>
      </w:pPr>
      <w:r>
        <w:rPr>
          <w:rFonts w:hint="eastAsia"/>
        </w:rPr>
        <w:t xml:space="preserve">        PC = 0; // </w:t>
      </w:r>
      <w:r>
        <w:rPr>
          <w:rFonts w:hint="eastAsia"/>
        </w:rPr>
        <w:t>指令初始化</w:t>
      </w:r>
    </w:p>
    <w:p w14:paraId="4D981BF8" w14:textId="77777777" w:rsidR="00C120BB" w:rsidRDefault="00C120BB" w:rsidP="00C120BB">
      <w:pPr>
        <w:pStyle w:val="a3"/>
        <w:shd w:val="clear" w:color="auto" w:fill="D9D9D9"/>
        <w:ind w:firstLine="480"/>
      </w:pPr>
      <w:r>
        <w:t xml:space="preserve">    end</w:t>
      </w:r>
    </w:p>
    <w:p w14:paraId="5F75E24B" w14:textId="77777777" w:rsidR="00C120BB" w:rsidRDefault="00C120BB" w:rsidP="00C120BB">
      <w:pPr>
        <w:pStyle w:val="a3"/>
        <w:shd w:val="clear" w:color="auto" w:fill="D9D9D9"/>
        <w:ind w:firstLine="480"/>
      </w:pPr>
    </w:p>
    <w:p w14:paraId="487731FC" w14:textId="77777777" w:rsidR="00C120BB" w:rsidRDefault="00C120BB" w:rsidP="00C120BB">
      <w:pPr>
        <w:pStyle w:val="a3"/>
        <w:shd w:val="clear" w:color="auto" w:fill="D9D9D9"/>
        <w:ind w:firstLine="480"/>
      </w:pPr>
      <w:r>
        <w:t xml:space="preserve">    always @(*) begin</w:t>
      </w:r>
    </w:p>
    <w:p w14:paraId="1FC5691D" w14:textId="77777777" w:rsidR="00C120BB" w:rsidRDefault="00C120BB" w:rsidP="00C120BB">
      <w:pPr>
        <w:pStyle w:val="a3"/>
        <w:shd w:val="clear" w:color="auto" w:fill="D9D9D9"/>
        <w:ind w:firstLine="480"/>
      </w:pPr>
      <w:r>
        <w:t xml:space="preserve">       PC = mem[PCNow]; </w:t>
      </w:r>
    </w:p>
    <w:p w14:paraId="735E4BD5" w14:textId="77777777" w:rsidR="00C120BB" w:rsidRDefault="00C120BB" w:rsidP="00C120BB">
      <w:pPr>
        <w:pStyle w:val="a3"/>
        <w:shd w:val="clear" w:color="auto" w:fill="D9D9D9"/>
        <w:ind w:firstLine="480"/>
      </w:pPr>
      <w:r>
        <w:t xml:space="preserve">    end</w:t>
      </w:r>
    </w:p>
    <w:p w14:paraId="03902378" w14:textId="77777777" w:rsidR="00C120BB" w:rsidRDefault="00C120BB" w:rsidP="00C120BB">
      <w:pPr>
        <w:pStyle w:val="a3"/>
        <w:shd w:val="clear" w:color="auto" w:fill="D9D9D9"/>
        <w:ind w:firstLine="480"/>
      </w:pPr>
    </w:p>
    <w:p w14:paraId="537D3A8A" w14:textId="4BAD5416" w:rsidR="00C120BB" w:rsidRDefault="00C120BB" w:rsidP="00C120BB">
      <w:pPr>
        <w:pStyle w:val="a3"/>
        <w:shd w:val="clear" w:color="auto" w:fill="D9D9D9"/>
        <w:ind w:firstLine="480"/>
      </w:pPr>
      <w:r>
        <w:t>endmodule</w:t>
      </w:r>
    </w:p>
    <w:p w14:paraId="5F0C2FDC" w14:textId="283F233D"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19379349" w14:textId="69C8A5F7" w:rsidR="00C120BB" w:rsidRDefault="00C120BB" w:rsidP="00C120BB">
      <w:pPr>
        <w:pStyle w:val="a3"/>
        <w:ind w:rightChars="11" w:right="26" w:firstLineChars="0" w:firstLine="0"/>
      </w:pPr>
      <w:r>
        <w:rPr>
          <w:rFonts w:hint="eastAsia"/>
        </w:rPr>
        <w:t>3</w:t>
      </w:r>
      <w:r>
        <w:rPr>
          <w:rFonts w:hint="eastAsia"/>
        </w:rPr>
        <w:t>）</w:t>
      </w:r>
      <w:r w:rsidR="007F01EC">
        <w:rPr>
          <w:rFonts w:hint="eastAsia"/>
        </w:rPr>
        <w:t>寄存器文件（</w:t>
      </w:r>
      <w:r w:rsidR="007F01EC">
        <w:rPr>
          <w:rFonts w:hint="eastAsia"/>
        </w:rPr>
        <w:t>RF</w:t>
      </w:r>
      <w:r w:rsidR="007F01EC">
        <w:rPr>
          <w:rFonts w:hint="eastAsia"/>
        </w:rPr>
        <w:t>）</w:t>
      </w:r>
    </w:p>
    <w:p w14:paraId="64DE1462" w14:textId="6AF1A98E" w:rsidR="007F01EC" w:rsidRDefault="007F01EC" w:rsidP="007F01EC">
      <w:pPr>
        <w:pStyle w:val="a3"/>
        <w:ind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t xml:space="preserve"> </w:t>
      </w:r>
      <w:r>
        <w:rPr>
          <w:rFonts w:hint="eastAsia"/>
        </w:rPr>
        <w:t>Logism</w:t>
      </w:r>
      <w:r>
        <w:rPr>
          <w:rFonts w:hint="eastAsia"/>
        </w:rPr>
        <w:t>实现：</w:t>
      </w:r>
    </w:p>
    <w:p w14:paraId="0ECBECCB" w14:textId="341BDE2E" w:rsidR="007F01EC" w:rsidRPr="00D6631B" w:rsidRDefault="007F01EC" w:rsidP="007F01EC">
      <w:pPr>
        <w:pStyle w:val="a3"/>
        <w:ind w:rightChars="11" w:right="26" w:firstLine="480"/>
      </w:pPr>
      <w:r w:rsidRPr="00D6631B">
        <w:rPr>
          <w:rFonts w:hint="eastAsia"/>
        </w:rPr>
        <w:t>使用</w:t>
      </w:r>
      <w:r>
        <w:rPr>
          <w:rFonts w:hint="eastAsia"/>
        </w:rPr>
        <w:t>CS</w:t>
      </w:r>
      <w:r>
        <w:t>3410</w:t>
      </w:r>
      <w:r>
        <w:rPr>
          <w:rFonts w:hint="eastAsia"/>
        </w:rPr>
        <w:t>库中的寄存器文件即可，如</w:t>
      </w:r>
      <w:r>
        <w:fldChar w:fldCharType="begin"/>
      </w:r>
      <w:r>
        <w:instrText xml:space="preserve"> </w:instrText>
      </w:r>
      <w:r>
        <w:rPr>
          <w:rFonts w:hint="eastAsia"/>
        </w:rPr>
        <w:instrText>REF _Ref510804772 \h</w:instrText>
      </w:r>
      <w:r>
        <w:instrText xml:space="preserve"> </w:instrText>
      </w:r>
      <w:r>
        <w:fldChar w:fldCharType="separate"/>
      </w:r>
      <w:r w:rsidR="00CC2443">
        <w:rPr>
          <w:rFonts w:hint="eastAsia"/>
        </w:rPr>
        <w:t>图</w:t>
      </w:r>
      <w:r w:rsidR="00CC2443">
        <w:rPr>
          <w:rFonts w:hint="eastAsia"/>
        </w:rPr>
        <w:t xml:space="preserve"> </w:t>
      </w:r>
      <w:r w:rsidR="00CC2443">
        <w:rPr>
          <w:noProof/>
        </w:rPr>
        <w:t>3</w:t>
      </w:r>
      <w:r w:rsidR="00CC2443">
        <w:t>.</w:t>
      </w:r>
      <w:r>
        <w:fldChar w:fldCharType="end"/>
      </w:r>
      <w:r>
        <w:rPr>
          <w:rFonts w:hint="eastAsia"/>
        </w:rPr>
        <w:t>3</w:t>
      </w:r>
      <w:r>
        <w:rPr>
          <w:rFonts w:hint="eastAsia"/>
        </w:rPr>
        <w:t>所示。</w:t>
      </w:r>
    </w:p>
    <w:p w14:paraId="4047ECB8" w14:textId="77777777" w:rsidR="007F01EC" w:rsidRDefault="007F01EC" w:rsidP="007F01EC">
      <w:pPr>
        <w:pStyle w:val="a3"/>
        <w:keepNext/>
        <w:ind w:firstLineChars="0" w:firstLine="0"/>
        <w:jc w:val="center"/>
      </w:pPr>
      <w:r>
        <w:rPr>
          <w:noProof/>
        </w:rPr>
        <w:drawing>
          <wp:inline distT="0" distB="0" distL="0" distR="0" wp14:anchorId="1CD95710" wp14:editId="58EDC31F">
            <wp:extent cx="2034716" cy="2255715"/>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4716" cy="2255715"/>
                    </a:xfrm>
                    <a:prstGeom prst="rect">
                      <a:avLst/>
                    </a:prstGeom>
                  </pic:spPr>
                </pic:pic>
              </a:graphicData>
            </a:graphic>
          </wp:inline>
        </w:drawing>
      </w:r>
    </w:p>
    <w:p w14:paraId="22511D2F" w14:textId="6230A693" w:rsidR="007F01EC" w:rsidRDefault="007F01EC" w:rsidP="007F01EC">
      <w:pPr>
        <w:pStyle w:val="affe"/>
      </w:pPr>
      <w:bookmarkStart w:id="43" w:name="_Ref51080477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bookmarkEnd w:id="43"/>
      <w:r>
        <w:rPr>
          <w:rFonts w:hint="eastAsia"/>
        </w:rPr>
        <w:t>3寄存器文件（RF）</w:t>
      </w:r>
    </w:p>
    <w:p w14:paraId="57AAE822" w14:textId="6DED913E" w:rsidR="007F01EC" w:rsidRDefault="007F01EC" w:rsidP="007F01EC">
      <w:pPr>
        <w:pStyle w:val="a3"/>
        <w:ind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t xml:space="preserve"> </w:t>
      </w:r>
      <w:r>
        <w:rPr>
          <w:rFonts w:hint="eastAsia"/>
        </w:rPr>
        <w:t>FPGA</w:t>
      </w:r>
      <w:r>
        <w:rPr>
          <w:rFonts w:hint="eastAsia"/>
        </w:rPr>
        <w:t>实现：</w:t>
      </w:r>
    </w:p>
    <w:p w14:paraId="37E2A7F6" w14:textId="77777777" w:rsidR="007F01EC" w:rsidRDefault="007F01EC" w:rsidP="007F01EC">
      <w:pPr>
        <w:pStyle w:val="a3"/>
        <w:ind w:rightChars="11" w:right="26" w:firstLine="480"/>
      </w:pPr>
      <w:r>
        <w:rPr>
          <w:rFonts w:hint="eastAsia"/>
        </w:rPr>
        <w:t>定义一个</w:t>
      </w:r>
      <w:r>
        <w:rPr>
          <w:rFonts w:hint="eastAsia"/>
        </w:rPr>
        <w:t>32</w:t>
      </w:r>
      <w:r>
        <w:rPr>
          <w:rFonts w:hint="eastAsia"/>
        </w:rPr>
        <w:t>个数据、每个数据为</w:t>
      </w:r>
      <w:r>
        <w:rPr>
          <w:rFonts w:hint="eastAsia"/>
        </w:rPr>
        <w:t>32</w:t>
      </w:r>
      <w:r>
        <w:rPr>
          <w:rFonts w:hint="eastAsia"/>
        </w:rPr>
        <w:t>位的数组，并且提供一个写端口，两个读端口即可。</w:t>
      </w:r>
    </w:p>
    <w:p w14:paraId="0D52565F" w14:textId="77777777" w:rsidR="007F01EC" w:rsidRDefault="007F01EC" w:rsidP="007F01EC">
      <w:pPr>
        <w:pStyle w:val="a3"/>
        <w:ind w:rightChars="11" w:right="26" w:firstLine="480"/>
      </w:pPr>
      <w:r>
        <w:rPr>
          <w:rFonts w:hint="eastAsia"/>
        </w:rPr>
        <w:lastRenderedPageBreak/>
        <w:t>寄存器文件的</w:t>
      </w:r>
      <w:r>
        <w:rPr>
          <w:rFonts w:hint="eastAsia"/>
        </w:rPr>
        <w:t>Verilog</w:t>
      </w:r>
      <w:r>
        <w:rPr>
          <w:rFonts w:hint="eastAsia"/>
        </w:rPr>
        <w:t>代码如下：</w:t>
      </w:r>
    </w:p>
    <w:p w14:paraId="2AC8315C" w14:textId="77777777" w:rsidR="007F01EC" w:rsidRDefault="007F01EC" w:rsidP="007F01EC">
      <w:pPr>
        <w:pStyle w:val="a3"/>
        <w:shd w:val="clear" w:color="auto" w:fill="D9D9D9"/>
        <w:ind w:firstLineChars="0" w:firstLine="0"/>
      </w:pPr>
      <w:r>
        <w:t>module regFile(clk, WE, rw, ra, rb, writeData, A, B);</w:t>
      </w:r>
    </w:p>
    <w:p w14:paraId="5D1A6EC3" w14:textId="77777777" w:rsidR="007F01EC" w:rsidRDefault="007F01EC" w:rsidP="007F01EC">
      <w:pPr>
        <w:pStyle w:val="a3"/>
        <w:shd w:val="clear" w:color="auto" w:fill="D9D9D9"/>
        <w:ind w:firstLine="480"/>
      </w:pPr>
      <w:r>
        <w:t xml:space="preserve">    input clk, WE;</w:t>
      </w:r>
    </w:p>
    <w:p w14:paraId="5A180E99" w14:textId="77777777" w:rsidR="007F01EC" w:rsidRDefault="007F01EC" w:rsidP="007F01EC">
      <w:pPr>
        <w:pStyle w:val="a3"/>
        <w:shd w:val="clear" w:color="auto" w:fill="D9D9D9"/>
        <w:ind w:firstLine="480"/>
      </w:pPr>
      <w:r>
        <w:t xml:space="preserve">    input [4:0] rw, ra, rb;</w:t>
      </w:r>
    </w:p>
    <w:p w14:paraId="67F4E2AA" w14:textId="77777777" w:rsidR="007F01EC" w:rsidRDefault="007F01EC" w:rsidP="007F01EC">
      <w:pPr>
        <w:pStyle w:val="a3"/>
        <w:shd w:val="clear" w:color="auto" w:fill="D9D9D9"/>
        <w:ind w:firstLine="480"/>
      </w:pPr>
      <w:r>
        <w:t xml:space="preserve">    input [31:0] writeData;</w:t>
      </w:r>
    </w:p>
    <w:p w14:paraId="38A880DB" w14:textId="77777777" w:rsidR="007F01EC" w:rsidRDefault="007F01EC" w:rsidP="007F01EC">
      <w:pPr>
        <w:pStyle w:val="a3"/>
        <w:shd w:val="clear" w:color="auto" w:fill="D9D9D9"/>
        <w:ind w:firstLine="480"/>
      </w:pPr>
      <w:r>
        <w:t xml:space="preserve">    output [31:0] A, B; </w:t>
      </w:r>
    </w:p>
    <w:p w14:paraId="33641705" w14:textId="77777777" w:rsidR="007F01EC" w:rsidRDefault="007F01EC" w:rsidP="007F01EC">
      <w:pPr>
        <w:pStyle w:val="a3"/>
        <w:shd w:val="clear" w:color="auto" w:fill="D9D9D9"/>
        <w:ind w:firstLine="480"/>
      </w:pPr>
      <w:r>
        <w:t xml:space="preserve">    reg [31:0] regMem[0:31];</w:t>
      </w:r>
    </w:p>
    <w:p w14:paraId="21D3DCE8" w14:textId="77777777" w:rsidR="007F01EC" w:rsidRDefault="007F01EC" w:rsidP="007F01EC">
      <w:pPr>
        <w:pStyle w:val="a3"/>
        <w:shd w:val="clear" w:color="auto" w:fill="D9D9D9"/>
        <w:ind w:firstLine="480"/>
      </w:pPr>
      <w:r>
        <w:t xml:space="preserve">    integer i;</w:t>
      </w:r>
    </w:p>
    <w:p w14:paraId="57CE6BB3" w14:textId="77777777" w:rsidR="007F01EC" w:rsidRDefault="007F01EC" w:rsidP="007F01EC">
      <w:pPr>
        <w:pStyle w:val="a3"/>
        <w:shd w:val="clear" w:color="auto" w:fill="D9D9D9"/>
        <w:ind w:firstLine="480"/>
      </w:pPr>
      <w:r>
        <w:t xml:space="preserve">    initial begin</w:t>
      </w:r>
    </w:p>
    <w:p w14:paraId="25068D71" w14:textId="77777777" w:rsidR="007F01EC" w:rsidRDefault="007F01EC" w:rsidP="007F01EC">
      <w:pPr>
        <w:pStyle w:val="a3"/>
        <w:shd w:val="clear" w:color="auto" w:fill="D9D9D9"/>
        <w:ind w:firstLine="480"/>
      </w:pPr>
      <w:r>
        <w:t xml:space="preserve">        for(i = 0; i &lt; 32; i = i + 1)</w:t>
      </w:r>
    </w:p>
    <w:p w14:paraId="076CF29C" w14:textId="77777777" w:rsidR="007F01EC" w:rsidRDefault="007F01EC" w:rsidP="007F01EC">
      <w:pPr>
        <w:pStyle w:val="a3"/>
        <w:shd w:val="clear" w:color="auto" w:fill="D9D9D9"/>
        <w:ind w:firstLine="480"/>
      </w:pPr>
      <w:r>
        <w:t xml:space="preserve">            regMem[i] = 0;</w:t>
      </w:r>
    </w:p>
    <w:p w14:paraId="79A3F3E1" w14:textId="77777777" w:rsidR="007F01EC" w:rsidRDefault="007F01EC" w:rsidP="007F01EC">
      <w:pPr>
        <w:pStyle w:val="a3"/>
        <w:shd w:val="clear" w:color="auto" w:fill="D9D9D9"/>
        <w:ind w:firstLine="480"/>
      </w:pPr>
      <w:r>
        <w:t xml:space="preserve">    end</w:t>
      </w:r>
    </w:p>
    <w:p w14:paraId="21CFFB32" w14:textId="77777777" w:rsidR="007F01EC" w:rsidRDefault="007F01EC" w:rsidP="007F01EC">
      <w:pPr>
        <w:pStyle w:val="a3"/>
        <w:shd w:val="clear" w:color="auto" w:fill="D9D9D9"/>
        <w:ind w:firstLine="480"/>
      </w:pPr>
      <w:r>
        <w:t xml:space="preserve">    assign A = regMem[ra];</w:t>
      </w:r>
    </w:p>
    <w:p w14:paraId="42E47BC4" w14:textId="77777777" w:rsidR="007F01EC" w:rsidRDefault="007F01EC" w:rsidP="007F01EC">
      <w:pPr>
        <w:pStyle w:val="a3"/>
        <w:shd w:val="clear" w:color="auto" w:fill="D9D9D9"/>
        <w:ind w:firstLine="480"/>
      </w:pPr>
      <w:r>
        <w:t xml:space="preserve">    assign B = regMem[rb];</w:t>
      </w:r>
    </w:p>
    <w:p w14:paraId="526CD66F" w14:textId="77777777" w:rsidR="007F01EC" w:rsidRDefault="007F01EC" w:rsidP="007F01EC">
      <w:pPr>
        <w:pStyle w:val="a3"/>
        <w:shd w:val="clear" w:color="auto" w:fill="D9D9D9"/>
        <w:ind w:firstLine="480"/>
      </w:pPr>
      <w:r>
        <w:t xml:space="preserve">    always @(posedge clk) begin</w:t>
      </w:r>
    </w:p>
    <w:p w14:paraId="346B3E0F" w14:textId="77777777" w:rsidR="007F01EC" w:rsidRDefault="007F01EC" w:rsidP="007F01EC">
      <w:pPr>
        <w:pStyle w:val="a3"/>
        <w:shd w:val="clear" w:color="auto" w:fill="D9D9D9"/>
        <w:ind w:firstLine="480"/>
      </w:pPr>
      <w:r>
        <w:t xml:space="preserve">        if((rw != 0) &amp;&amp; (WE == 1))  regMem[rw] = writeData;</w:t>
      </w:r>
    </w:p>
    <w:p w14:paraId="1138A835" w14:textId="77777777" w:rsidR="007F01EC" w:rsidRDefault="007F01EC" w:rsidP="007F01EC">
      <w:pPr>
        <w:pStyle w:val="a3"/>
        <w:shd w:val="clear" w:color="auto" w:fill="D9D9D9"/>
        <w:ind w:firstLine="480"/>
      </w:pPr>
      <w:r>
        <w:t xml:space="preserve">    end</w:t>
      </w:r>
    </w:p>
    <w:p w14:paraId="4599BC2A" w14:textId="77777777" w:rsidR="007F01EC" w:rsidRDefault="007F01EC" w:rsidP="007F01EC">
      <w:pPr>
        <w:pStyle w:val="a3"/>
        <w:shd w:val="clear" w:color="auto" w:fill="D9D9D9"/>
        <w:ind w:firstLineChars="0" w:firstLine="0"/>
      </w:pPr>
      <w:r>
        <w:t>endmodule</w:t>
      </w:r>
    </w:p>
    <w:p w14:paraId="5B2F7324" w14:textId="2B65A65A" w:rsidR="007F01EC" w:rsidRDefault="007F01EC" w:rsidP="007F01EC">
      <w:pPr>
        <w:pStyle w:val="a3"/>
        <w:ind w:firstLineChars="0" w:firstLine="0"/>
      </w:pPr>
      <w:r>
        <w:rPr>
          <w:rFonts w:hint="eastAsia"/>
        </w:rPr>
        <w:t>4</w:t>
      </w:r>
      <w:r>
        <w:rPr>
          <w:rFonts w:hint="eastAsia"/>
        </w:rPr>
        <w:t>）数据存储器（</w:t>
      </w:r>
      <w:r>
        <w:rPr>
          <w:rFonts w:hint="eastAsia"/>
        </w:rPr>
        <w:t>DM</w:t>
      </w:r>
      <w:r>
        <w:rPr>
          <w:rFonts w:hint="eastAsia"/>
        </w:rPr>
        <w:t>）</w:t>
      </w:r>
    </w:p>
    <w:p w14:paraId="466115E0" w14:textId="77777777" w:rsidR="007F01EC" w:rsidRDefault="007F01EC" w:rsidP="007F01EC">
      <w:pPr>
        <w:pStyle w:val="a3"/>
        <w:numPr>
          <w:ilvl w:val="0"/>
          <w:numId w:val="25"/>
        </w:numPr>
        <w:ind w:firstLineChars="0"/>
      </w:pPr>
      <w:r>
        <w:rPr>
          <w:rFonts w:hint="eastAsia"/>
        </w:rPr>
        <w:t>Logism</w:t>
      </w:r>
      <w:r>
        <w:rPr>
          <w:rFonts w:hint="eastAsia"/>
        </w:rPr>
        <w:t>实现：</w:t>
      </w:r>
    </w:p>
    <w:p w14:paraId="15911E80" w14:textId="2EF907C5" w:rsidR="007F01EC" w:rsidRPr="00D6631B" w:rsidRDefault="007F01EC" w:rsidP="007F01EC">
      <w:pPr>
        <w:pStyle w:val="a3"/>
        <w:ind w:rightChars="11" w:right="26" w:firstLine="480"/>
      </w:pPr>
      <w:r w:rsidRPr="00D6631B">
        <w:rPr>
          <w:rFonts w:hint="eastAsia"/>
        </w:rPr>
        <w:t>使用一个</w:t>
      </w:r>
      <w:r>
        <w:rPr>
          <w:rFonts w:hint="eastAsia"/>
        </w:rPr>
        <w:t>可读可写</w:t>
      </w:r>
      <w:r w:rsidRPr="00D6631B">
        <w:rPr>
          <w:rFonts w:hint="eastAsia"/>
        </w:rPr>
        <w:t>存储器</w:t>
      </w:r>
      <w:r w:rsidRPr="00D6631B">
        <w:rPr>
          <w:rFonts w:hint="eastAsia"/>
        </w:rPr>
        <w:t>R</w:t>
      </w:r>
      <w:r>
        <w:rPr>
          <w:rFonts w:hint="eastAsia"/>
        </w:rPr>
        <w:t>A</w:t>
      </w:r>
      <w:r w:rsidRPr="00D6631B">
        <w:rPr>
          <w:rFonts w:hint="eastAsia"/>
        </w:rPr>
        <w:t>M</w:t>
      </w:r>
      <w:r w:rsidRPr="00D6631B">
        <w:rPr>
          <w:rFonts w:hint="eastAsia"/>
        </w:rPr>
        <w:t>实现指令存储器（</w:t>
      </w:r>
      <w:r>
        <w:rPr>
          <w:rFonts w:hint="eastAsia"/>
        </w:rPr>
        <w:t>D</w:t>
      </w:r>
      <w:r w:rsidRPr="00D6631B">
        <w:rPr>
          <w:rFonts w:hint="eastAsia"/>
        </w:rPr>
        <w:t>M</w:t>
      </w:r>
      <w:r w:rsidRPr="00D6631B">
        <w:rPr>
          <w:rFonts w:hint="eastAsia"/>
        </w:rPr>
        <w:t>）。设置该存储器的地址位宽为</w:t>
      </w:r>
      <w:r>
        <w:t>24</w:t>
      </w:r>
      <w:r w:rsidRPr="00D6631B">
        <w:rPr>
          <w:rFonts w:hint="eastAsia"/>
        </w:rPr>
        <w:t>位，数据位宽为</w:t>
      </w:r>
      <w:r w:rsidRPr="00D6631B">
        <w:rPr>
          <w:rFonts w:hint="eastAsia"/>
        </w:rPr>
        <w:t>32</w:t>
      </w:r>
      <w:r w:rsidRPr="00D6631B">
        <w:rPr>
          <w:rFonts w:hint="eastAsia"/>
        </w:rPr>
        <w:t>位。因为</w:t>
      </w:r>
      <w:r w:rsidRPr="00D6631B">
        <w:rPr>
          <w:rFonts w:hint="eastAsia"/>
        </w:rPr>
        <w:t>PC</w:t>
      </w:r>
      <w:r w:rsidRPr="00D6631B">
        <w:rPr>
          <w:rFonts w:hint="eastAsia"/>
        </w:rPr>
        <w:t>中存储的指令地址有</w:t>
      </w:r>
      <w:r w:rsidRPr="00D6631B">
        <w:rPr>
          <w:rFonts w:hint="eastAsia"/>
        </w:rPr>
        <w:t>32</w:t>
      </w:r>
      <w:r w:rsidRPr="00D6631B">
        <w:rPr>
          <w:rFonts w:hint="eastAsia"/>
        </w:rPr>
        <w:t>位，而</w:t>
      </w:r>
      <w:r w:rsidRPr="00D6631B">
        <w:rPr>
          <w:kern w:val="0"/>
        </w:rPr>
        <w:t>R</w:t>
      </w:r>
      <w:r>
        <w:rPr>
          <w:rFonts w:hint="eastAsia"/>
          <w:kern w:val="0"/>
        </w:rPr>
        <w:t>A</w:t>
      </w:r>
      <w:r w:rsidRPr="00D6631B">
        <w:rPr>
          <w:kern w:val="0"/>
        </w:rPr>
        <w:t>M</w:t>
      </w:r>
      <w:r w:rsidRPr="00D6631B">
        <w:rPr>
          <w:rFonts w:hint="eastAsia"/>
          <w:kern w:val="0"/>
        </w:rPr>
        <w:t>地址线宽度有限，为</w:t>
      </w:r>
      <w:r>
        <w:rPr>
          <w:rFonts w:hint="eastAsia"/>
          <w:kern w:val="0"/>
        </w:rPr>
        <w:t>2</w:t>
      </w:r>
      <w:r>
        <w:rPr>
          <w:kern w:val="0"/>
        </w:rPr>
        <w:t>4</w:t>
      </w:r>
      <w:r w:rsidRPr="00D6631B">
        <w:rPr>
          <w:rFonts w:hint="eastAsia"/>
          <w:kern w:val="0"/>
        </w:rPr>
        <w:t>位，故将</w:t>
      </w:r>
      <w:r w:rsidRPr="00D6631B">
        <w:rPr>
          <w:kern w:val="0"/>
        </w:rPr>
        <w:t>32</w:t>
      </w:r>
      <w:r w:rsidRPr="00D6631B">
        <w:rPr>
          <w:rFonts w:hint="eastAsia"/>
          <w:kern w:val="0"/>
        </w:rPr>
        <w:t>位指令地址高位</w:t>
      </w:r>
      <w:r w:rsidRPr="00D6631B">
        <w:rPr>
          <w:rFonts w:hint="eastAsia"/>
        </w:rPr>
        <w:t>部分和</w:t>
      </w:r>
      <w:r w:rsidRPr="00D6631B">
        <w:rPr>
          <w:rFonts w:hint="eastAsia"/>
          <w:kern w:val="0"/>
        </w:rPr>
        <w:t>字节偏移部分直接屏蔽，使用分线器只取</w:t>
      </w:r>
      <w:r w:rsidRPr="00D6631B">
        <w:rPr>
          <w:rFonts w:hint="eastAsia"/>
          <w:kern w:val="0"/>
        </w:rPr>
        <w:t>32</w:t>
      </w:r>
      <w:r w:rsidRPr="00D6631B">
        <w:rPr>
          <w:rFonts w:hint="eastAsia"/>
          <w:kern w:val="0"/>
        </w:rPr>
        <w:t>位指令地址的</w:t>
      </w:r>
      <w:r w:rsidRPr="00D6631B">
        <w:rPr>
          <w:rFonts w:hint="eastAsia"/>
          <w:kern w:val="0"/>
        </w:rPr>
        <w:t>2-</w:t>
      </w:r>
      <w:r>
        <w:rPr>
          <w:kern w:val="0"/>
        </w:rPr>
        <w:t>25</w:t>
      </w:r>
      <w:r w:rsidRPr="00D6631B">
        <w:rPr>
          <w:rFonts w:hint="eastAsia"/>
          <w:kern w:val="0"/>
        </w:rPr>
        <w:t>位作为指令存储器的输入地址。如</w:t>
      </w:r>
      <w:r>
        <w:rPr>
          <w:kern w:val="0"/>
        </w:rPr>
        <w:fldChar w:fldCharType="begin"/>
      </w:r>
      <w:r>
        <w:rPr>
          <w:kern w:val="0"/>
        </w:rPr>
        <w:instrText xml:space="preserve"> REF _Ref510804734 \h </w:instrText>
      </w:r>
      <w:r>
        <w:rPr>
          <w:kern w:val="0"/>
        </w:rPr>
      </w:r>
      <w:r>
        <w:rPr>
          <w:kern w:val="0"/>
        </w:rPr>
        <w:fldChar w:fldCharType="separate"/>
      </w:r>
      <w:r w:rsidR="00CC2443">
        <w:rPr>
          <w:rFonts w:hint="eastAsia"/>
        </w:rPr>
        <w:t>图</w:t>
      </w:r>
      <w:r w:rsidR="00CC2443">
        <w:rPr>
          <w:rFonts w:hint="eastAsia"/>
        </w:rPr>
        <w:t xml:space="preserve"> </w:t>
      </w:r>
      <w:r w:rsidR="00CC2443">
        <w:rPr>
          <w:noProof/>
        </w:rPr>
        <w:t>3</w:t>
      </w:r>
      <w:r w:rsidR="00CC2443">
        <w:t>.</w:t>
      </w:r>
      <w:r>
        <w:rPr>
          <w:kern w:val="0"/>
        </w:rPr>
        <w:fldChar w:fldCharType="end"/>
      </w:r>
      <w:r w:rsidR="00973A1D">
        <w:rPr>
          <w:rFonts w:hint="eastAsia"/>
          <w:kern w:val="0"/>
        </w:rPr>
        <w:t>4</w:t>
      </w:r>
      <w:r w:rsidRPr="00D6631B">
        <w:rPr>
          <w:kern w:val="0"/>
        </w:rPr>
        <w:fldChar w:fldCharType="begin"/>
      </w:r>
      <w:r w:rsidRPr="00D6631B">
        <w:rPr>
          <w:kern w:val="0"/>
        </w:rPr>
        <w:instrText xml:space="preserve"> </w:instrText>
      </w:r>
      <w:r w:rsidRPr="00D6631B">
        <w:rPr>
          <w:rFonts w:hint="eastAsia"/>
          <w:kern w:val="0"/>
        </w:rPr>
        <w:instrText>REF _Ref464932494 \h</w:instrText>
      </w:r>
      <w:r w:rsidRPr="00D6631B">
        <w:rPr>
          <w:kern w:val="0"/>
        </w:rPr>
        <w:instrText xml:space="preserve">  \* MERGEFORMAT </w:instrText>
      </w:r>
      <w:r w:rsidRPr="00D6631B">
        <w:rPr>
          <w:kern w:val="0"/>
        </w:rPr>
      </w:r>
      <w:r w:rsidR="00CC2443">
        <w:rPr>
          <w:kern w:val="0"/>
        </w:rP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2</w:t>
      </w:r>
      <w:r w:rsidRPr="00D6631B">
        <w:rPr>
          <w:kern w:val="0"/>
        </w:rPr>
        <w:fldChar w:fldCharType="end"/>
      </w:r>
      <w:r w:rsidRPr="00D6631B">
        <w:rPr>
          <w:rFonts w:hint="eastAsia"/>
          <w:kern w:val="0"/>
        </w:rPr>
        <w:t>所示。</w:t>
      </w:r>
    </w:p>
    <w:p w14:paraId="7B4BCC18" w14:textId="77777777" w:rsidR="007F01EC" w:rsidRDefault="007F01EC" w:rsidP="007F01EC">
      <w:pPr>
        <w:pStyle w:val="a3"/>
        <w:keepNext/>
        <w:ind w:firstLineChars="0" w:firstLine="0"/>
        <w:jc w:val="center"/>
      </w:pPr>
      <w:r>
        <w:rPr>
          <w:noProof/>
        </w:rPr>
        <w:drawing>
          <wp:inline distT="0" distB="0" distL="0" distR="0" wp14:anchorId="3F73F490" wp14:editId="5E7A173F">
            <wp:extent cx="2408129" cy="112023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8129" cy="1120237"/>
                    </a:xfrm>
                    <a:prstGeom prst="rect">
                      <a:avLst/>
                    </a:prstGeom>
                  </pic:spPr>
                </pic:pic>
              </a:graphicData>
            </a:graphic>
          </wp:inline>
        </w:drawing>
      </w:r>
    </w:p>
    <w:p w14:paraId="25E1AC62" w14:textId="13A33432" w:rsidR="007F01EC" w:rsidRDefault="007F01EC" w:rsidP="007F01EC">
      <w:pPr>
        <w:pStyle w:val="aff1"/>
        <w:spacing w:before="91" w:after="91"/>
      </w:pPr>
      <w:bookmarkStart w:id="44" w:name="_Ref510804734"/>
      <w:bookmarkStart w:id="45" w:name="_Ref51080473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bookmarkEnd w:id="44"/>
      <w:r w:rsidR="00973A1D">
        <w:rPr>
          <w:rFonts w:hint="eastAsia"/>
        </w:rPr>
        <w:t>4</w:t>
      </w:r>
      <w:r>
        <w:t xml:space="preserve"> </w:t>
      </w:r>
      <w:r>
        <w:rPr>
          <w:rFonts w:hint="eastAsia"/>
        </w:rPr>
        <w:t>数据存储器（</w:t>
      </w:r>
      <w:r>
        <w:t>D</w:t>
      </w:r>
      <w:r>
        <w:rPr>
          <w:rFonts w:hint="eastAsia"/>
        </w:rPr>
        <w:t>M）</w:t>
      </w:r>
      <w:bookmarkEnd w:id="45"/>
    </w:p>
    <w:p w14:paraId="5D9EE239" w14:textId="77777777" w:rsidR="007F01EC" w:rsidRDefault="007F01EC" w:rsidP="007F01EC">
      <w:pPr>
        <w:pStyle w:val="a3"/>
        <w:numPr>
          <w:ilvl w:val="0"/>
          <w:numId w:val="25"/>
        </w:numPr>
        <w:ind w:firstLineChars="0"/>
      </w:pPr>
      <w:r>
        <w:rPr>
          <w:rFonts w:hint="eastAsia"/>
        </w:rPr>
        <w:lastRenderedPageBreak/>
        <w:t>FPGA</w:t>
      </w:r>
      <w:r>
        <w:rPr>
          <w:rFonts w:hint="eastAsia"/>
        </w:rPr>
        <w:t>实现：</w:t>
      </w:r>
    </w:p>
    <w:p w14:paraId="33598E82" w14:textId="77777777" w:rsidR="007F01EC" w:rsidRDefault="007F01EC" w:rsidP="007F01EC">
      <w:pPr>
        <w:pStyle w:val="a3"/>
        <w:ind w:rightChars="11" w:right="26" w:firstLine="480"/>
      </w:pPr>
      <w:r>
        <w:rPr>
          <w:rFonts w:hint="eastAsia"/>
        </w:rPr>
        <w:t>使用一个</w:t>
      </w:r>
      <w:r>
        <w:rPr>
          <w:rFonts w:hint="eastAsia"/>
        </w:rPr>
        <w:t>reg</w:t>
      </w:r>
      <w:r>
        <w:rPr>
          <w:rFonts w:hint="eastAsia"/>
        </w:rPr>
        <w:t>型的</w:t>
      </w:r>
      <w:r>
        <w:rPr>
          <w:rFonts w:hint="eastAsia"/>
        </w:rPr>
        <w:t>32</w:t>
      </w:r>
      <w:r>
        <w:rPr>
          <w:rFonts w:hint="eastAsia"/>
        </w:rPr>
        <w:t>位长的数组来表示指令的存储空间，由于存储单元数越多，下板子速度就越慢，并且本次实验也用不了很多数据存储器单元，因此只分配了</w:t>
      </w:r>
      <w:r>
        <w:rPr>
          <w:rFonts w:hint="eastAsia"/>
        </w:rPr>
        <w:t>1024</w:t>
      </w:r>
      <w:r>
        <w:rPr>
          <w:rFonts w:hint="eastAsia"/>
        </w:rPr>
        <w:t>个单元，但这已经足够跑</w:t>
      </w:r>
      <w:r>
        <w:rPr>
          <w:rFonts w:hint="eastAsia"/>
        </w:rPr>
        <w:t>benchmark</w:t>
      </w:r>
      <w:r>
        <w:rPr>
          <w:rFonts w:hint="eastAsia"/>
        </w:rPr>
        <w:t>了。数据存储器</w:t>
      </w:r>
      <w:r>
        <w:rPr>
          <w:rFonts w:hint="eastAsia"/>
        </w:rPr>
        <w:t>DM</w:t>
      </w:r>
      <w:r>
        <w:rPr>
          <w:rFonts w:hint="eastAsia"/>
        </w:rPr>
        <w:t>的</w:t>
      </w:r>
      <w:r>
        <w:rPr>
          <w:rFonts w:hint="eastAsia"/>
        </w:rPr>
        <w:t>Verilog</w:t>
      </w:r>
      <w:r>
        <w:rPr>
          <w:rFonts w:hint="eastAsia"/>
        </w:rPr>
        <w:t>代码如下：</w:t>
      </w:r>
    </w:p>
    <w:p w14:paraId="0DBCD6FD" w14:textId="77777777" w:rsidR="007F01EC" w:rsidRDefault="007F01EC" w:rsidP="007F01EC">
      <w:pPr>
        <w:pStyle w:val="a3"/>
        <w:shd w:val="clear" w:color="auto" w:fill="D9D9D9"/>
        <w:ind w:firstLineChars="0" w:firstLine="0"/>
      </w:pPr>
      <w:r>
        <w:t>module dm(addr, datain, str, clk, ld, clr, dataout, dmData, dmout);</w:t>
      </w:r>
    </w:p>
    <w:p w14:paraId="20905F82" w14:textId="77777777" w:rsidR="007F01EC" w:rsidRDefault="007F01EC" w:rsidP="007F01EC">
      <w:pPr>
        <w:pStyle w:val="a3"/>
        <w:shd w:val="clear" w:color="auto" w:fill="D9D9D9"/>
        <w:ind w:firstLine="480"/>
      </w:pPr>
      <w:r>
        <w:t xml:space="preserve">    input [31:0] addr;</w:t>
      </w:r>
    </w:p>
    <w:p w14:paraId="5DACCF86" w14:textId="77777777" w:rsidR="007F01EC" w:rsidRDefault="007F01EC" w:rsidP="007F01EC">
      <w:pPr>
        <w:pStyle w:val="a3"/>
        <w:shd w:val="clear" w:color="auto" w:fill="D9D9D9"/>
        <w:ind w:firstLine="480"/>
      </w:pPr>
      <w:r>
        <w:t xml:space="preserve">    input [31:0] datain;</w:t>
      </w:r>
    </w:p>
    <w:p w14:paraId="49A22497" w14:textId="77777777" w:rsidR="007F01EC" w:rsidRDefault="007F01EC" w:rsidP="007F01EC">
      <w:pPr>
        <w:pStyle w:val="a3"/>
        <w:shd w:val="clear" w:color="auto" w:fill="D9D9D9"/>
        <w:ind w:firstLine="480"/>
      </w:pPr>
      <w:r>
        <w:t xml:space="preserve">    input str,clk,ld, clr;</w:t>
      </w:r>
    </w:p>
    <w:p w14:paraId="6C6297AF" w14:textId="77777777" w:rsidR="007F01EC" w:rsidRDefault="007F01EC" w:rsidP="007F01EC">
      <w:pPr>
        <w:pStyle w:val="a3"/>
        <w:shd w:val="clear" w:color="auto" w:fill="D9D9D9"/>
        <w:ind w:firstLine="480"/>
      </w:pPr>
      <w:r>
        <w:t xml:space="preserve">    input [3:0] dmData;</w:t>
      </w:r>
    </w:p>
    <w:p w14:paraId="1D6204D2" w14:textId="77777777" w:rsidR="007F01EC" w:rsidRDefault="007F01EC" w:rsidP="007F01EC">
      <w:pPr>
        <w:pStyle w:val="a3"/>
        <w:shd w:val="clear" w:color="auto" w:fill="D9D9D9"/>
        <w:ind w:firstLine="480"/>
      </w:pPr>
      <w:r>
        <w:t xml:space="preserve">    output  [31:0] dataout, dmout;</w:t>
      </w:r>
    </w:p>
    <w:p w14:paraId="545FA3A9" w14:textId="77777777" w:rsidR="007F01EC" w:rsidRDefault="007F01EC" w:rsidP="007F01EC">
      <w:pPr>
        <w:pStyle w:val="a3"/>
        <w:shd w:val="clear" w:color="auto" w:fill="D9D9D9"/>
        <w:ind w:firstLine="480"/>
      </w:pPr>
      <w:r>
        <w:t xml:space="preserve">    reg [31:0] memory[0:1023];</w:t>
      </w:r>
    </w:p>
    <w:p w14:paraId="74166D26" w14:textId="77777777" w:rsidR="007F01EC" w:rsidRDefault="007F01EC" w:rsidP="007F01EC">
      <w:pPr>
        <w:pStyle w:val="a3"/>
        <w:shd w:val="clear" w:color="auto" w:fill="D9D9D9"/>
        <w:ind w:firstLine="480"/>
      </w:pPr>
      <w:r>
        <w:t xml:space="preserve">    integer i;</w:t>
      </w:r>
    </w:p>
    <w:p w14:paraId="1B663415" w14:textId="77777777" w:rsidR="007F01EC" w:rsidRDefault="007F01EC" w:rsidP="007F01EC">
      <w:pPr>
        <w:pStyle w:val="a3"/>
        <w:shd w:val="clear" w:color="auto" w:fill="D9D9D9"/>
        <w:ind w:firstLine="480"/>
      </w:pPr>
      <w:r>
        <w:t xml:space="preserve">    wire [9:0] address;</w:t>
      </w:r>
    </w:p>
    <w:p w14:paraId="3AE8C50C" w14:textId="77777777" w:rsidR="007F01EC" w:rsidRDefault="007F01EC" w:rsidP="007F01EC">
      <w:pPr>
        <w:pStyle w:val="a3"/>
        <w:shd w:val="clear" w:color="auto" w:fill="D9D9D9"/>
        <w:ind w:firstLine="480"/>
      </w:pPr>
      <w:r>
        <w:t xml:space="preserve">    assign address = addr[11:2];</w:t>
      </w:r>
    </w:p>
    <w:p w14:paraId="0EDC38C6" w14:textId="77777777" w:rsidR="007F01EC" w:rsidRDefault="007F01EC" w:rsidP="007F01EC">
      <w:pPr>
        <w:pStyle w:val="a3"/>
        <w:shd w:val="clear" w:color="auto" w:fill="D9D9D9"/>
        <w:ind w:firstLine="480"/>
      </w:pPr>
      <w:r>
        <w:t xml:space="preserve">    assign dmout = memory[dmData];</w:t>
      </w:r>
    </w:p>
    <w:p w14:paraId="317ACE7C" w14:textId="77777777" w:rsidR="007F01EC" w:rsidRDefault="007F01EC" w:rsidP="007F01EC">
      <w:pPr>
        <w:pStyle w:val="a3"/>
        <w:shd w:val="clear" w:color="auto" w:fill="D9D9D9"/>
        <w:ind w:firstLine="480"/>
      </w:pPr>
      <w:r>
        <w:t xml:space="preserve">    initial begin</w:t>
      </w:r>
    </w:p>
    <w:p w14:paraId="4F503A9F" w14:textId="77777777" w:rsidR="007F01EC" w:rsidRDefault="007F01EC" w:rsidP="007F01EC">
      <w:pPr>
        <w:pStyle w:val="a3"/>
        <w:shd w:val="clear" w:color="auto" w:fill="D9D9D9"/>
        <w:ind w:firstLine="480"/>
      </w:pPr>
      <w:r>
        <w:t xml:space="preserve">        for(i = 0; i &lt; 1024; i = i + 1) begin</w:t>
      </w:r>
    </w:p>
    <w:p w14:paraId="53E5BBDA" w14:textId="77777777" w:rsidR="007F01EC" w:rsidRDefault="007F01EC" w:rsidP="007F01EC">
      <w:pPr>
        <w:pStyle w:val="a3"/>
        <w:shd w:val="clear" w:color="auto" w:fill="D9D9D9"/>
        <w:ind w:firstLine="480"/>
      </w:pPr>
      <w:r>
        <w:t xml:space="preserve">            memory[i] = 0;</w:t>
      </w:r>
    </w:p>
    <w:p w14:paraId="2F648F16" w14:textId="77777777" w:rsidR="007F01EC" w:rsidRDefault="007F01EC" w:rsidP="007F01EC">
      <w:pPr>
        <w:pStyle w:val="a3"/>
        <w:shd w:val="clear" w:color="auto" w:fill="D9D9D9"/>
        <w:ind w:firstLine="480"/>
      </w:pPr>
      <w:r>
        <w:t xml:space="preserve">        end</w:t>
      </w:r>
    </w:p>
    <w:p w14:paraId="3FD20041" w14:textId="77777777" w:rsidR="007F01EC" w:rsidRDefault="007F01EC" w:rsidP="007F01EC">
      <w:pPr>
        <w:pStyle w:val="a3"/>
        <w:shd w:val="clear" w:color="auto" w:fill="D9D9D9"/>
        <w:ind w:firstLine="480"/>
      </w:pPr>
      <w:r>
        <w:t xml:space="preserve">    end </w:t>
      </w:r>
    </w:p>
    <w:p w14:paraId="76609F77" w14:textId="77777777" w:rsidR="007F01EC" w:rsidRDefault="007F01EC" w:rsidP="007F01EC">
      <w:pPr>
        <w:pStyle w:val="a3"/>
        <w:shd w:val="clear" w:color="auto" w:fill="D9D9D9"/>
        <w:ind w:firstLine="480"/>
      </w:pPr>
      <w:r>
        <w:t xml:space="preserve">    assign   dataout = memory[address];   //read</w:t>
      </w:r>
    </w:p>
    <w:p w14:paraId="73D2A0F9" w14:textId="77777777" w:rsidR="007F01EC" w:rsidRDefault="007F01EC" w:rsidP="007F01EC">
      <w:pPr>
        <w:pStyle w:val="a3"/>
        <w:shd w:val="clear" w:color="auto" w:fill="D9D9D9"/>
        <w:ind w:firstLine="480"/>
      </w:pPr>
      <w:r>
        <w:t xml:space="preserve">    always @(posedge clk) begin    //write  </w:t>
      </w:r>
    </w:p>
    <w:p w14:paraId="72765D53" w14:textId="77777777" w:rsidR="007F01EC" w:rsidRDefault="007F01EC" w:rsidP="007F01EC">
      <w:pPr>
        <w:pStyle w:val="a3"/>
        <w:shd w:val="clear" w:color="auto" w:fill="D9D9D9"/>
        <w:ind w:firstLine="480"/>
      </w:pPr>
      <w:r>
        <w:t xml:space="preserve">        if(str == 1 &amp;&amp; clr == 0) </w:t>
      </w:r>
    </w:p>
    <w:p w14:paraId="41E73682" w14:textId="77777777" w:rsidR="007F01EC" w:rsidRDefault="007F01EC" w:rsidP="007F01EC">
      <w:pPr>
        <w:pStyle w:val="a3"/>
        <w:shd w:val="clear" w:color="auto" w:fill="D9D9D9"/>
        <w:ind w:firstLine="480"/>
      </w:pPr>
      <w:r>
        <w:t xml:space="preserve">             memory[address] = datain;</w:t>
      </w:r>
    </w:p>
    <w:p w14:paraId="5E22EEB8" w14:textId="77777777" w:rsidR="007F01EC" w:rsidRDefault="007F01EC" w:rsidP="007F01EC">
      <w:pPr>
        <w:pStyle w:val="a3"/>
        <w:shd w:val="clear" w:color="auto" w:fill="D9D9D9"/>
        <w:ind w:firstLine="480"/>
      </w:pPr>
      <w:r>
        <w:t xml:space="preserve">    end </w:t>
      </w:r>
    </w:p>
    <w:p w14:paraId="7D2CEC58" w14:textId="77777777" w:rsidR="007F01EC" w:rsidRDefault="007F01EC" w:rsidP="007F01EC">
      <w:pPr>
        <w:pStyle w:val="a3"/>
        <w:shd w:val="clear" w:color="auto" w:fill="D9D9D9"/>
        <w:ind w:firstLineChars="0" w:firstLine="0"/>
      </w:pPr>
      <w:r>
        <w:t>endmodule</w:t>
      </w:r>
    </w:p>
    <w:p w14:paraId="4BDA6691" w14:textId="77777777" w:rsidR="007F01EC" w:rsidRDefault="007F01EC" w:rsidP="00C120BB">
      <w:pPr>
        <w:pStyle w:val="a3"/>
        <w:ind w:rightChars="11" w:right="26" w:firstLineChars="0" w:firstLine="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w:t>
      </w:r>
      <w:r>
        <w:rPr>
          <w:rFonts w:hint="eastAsia"/>
        </w:rPr>
        <w:lastRenderedPageBreak/>
        <w:t>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253D3C12"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CC2443">
        <w:t>表</w:t>
      </w:r>
      <w:r w:rsidR="00CC2443">
        <w:t xml:space="preserve"> </w:t>
      </w:r>
      <w:r w:rsidR="00CC2443">
        <w:rPr>
          <w:noProof/>
        </w:rPr>
        <w:t>3</w:t>
      </w:r>
      <w:r w:rsidR="00CC2443">
        <w:t>.</w:t>
      </w:r>
      <w:r w:rsidR="00CC2443">
        <w:rPr>
          <w:noProof/>
        </w:rPr>
        <w:t>1</w:t>
      </w:r>
      <w:r>
        <w:fldChar w:fldCharType="end"/>
      </w:r>
      <w:r>
        <w:rPr>
          <w:rFonts w:hint="eastAsia"/>
        </w:rPr>
        <w:t>所示。</w:t>
      </w:r>
    </w:p>
    <w:p w14:paraId="02EFE1F0" w14:textId="26ED8D7B" w:rsidR="006A4689" w:rsidRDefault="00596A7A" w:rsidP="00596A7A">
      <w:pPr>
        <w:pStyle w:val="aff1"/>
        <w:spacing w:before="91" w:after="91"/>
      </w:pPr>
      <w:bookmarkStart w:id="46" w:name="_Ref464940943"/>
      <w:r>
        <w:t xml:space="preserve">表 </w:t>
      </w:r>
      <w:fldSimple w:instr=" STYLEREF 1 \s ">
        <w:r w:rsidR="00CC2443">
          <w:rPr>
            <w:noProof/>
          </w:rPr>
          <w:t>3</w:t>
        </w:r>
      </w:fldSimple>
      <w:r>
        <w:t>.</w:t>
      </w:r>
      <w:fldSimple w:instr=" SEQ 表 \* ARABIC \s 1 ">
        <w:r w:rsidR="00CC2443">
          <w:rPr>
            <w:noProof/>
          </w:rPr>
          <w:t>1</w:t>
        </w:r>
      </w:fldSimple>
      <w:bookmarkEnd w:id="46"/>
      <w:r w:rsidR="006A4689">
        <w:rPr>
          <w:rFonts w:hint="eastAsia"/>
        </w:rPr>
        <w:t>指令系统数据通路表</w:t>
      </w:r>
    </w:p>
    <w:p w14:paraId="4F6E4D91" w14:textId="051B0D45" w:rsidR="007F01EC" w:rsidRPr="007F01EC" w:rsidRDefault="007F01EC" w:rsidP="007F01EC">
      <w:r>
        <w:rPr>
          <w:noProof/>
        </w:rPr>
        <w:drawing>
          <wp:inline distT="0" distB="0" distL="0" distR="0" wp14:anchorId="79D8BBD2" wp14:editId="7044759A">
            <wp:extent cx="5598795" cy="3587832"/>
            <wp:effectExtent l="0" t="0" r="1905"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8795" cy="3587832"/>
                    </a:xfrm>
                    <a:prstGeom prst="rect">
                      <a:avLst/>
                    </a:prstGeom>
                  </pic:spPr>
                </pic:pic>
              </a:graphicData>
            </a:graphic>
          </wp:inline>
        </w:drawing>
      </w:r>
    </w:p>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58BAB73D" w14:textId="77777777" w:rsidR="00D552BA" w:rsidRDefault="00D552BA" w:rsidP="00D552BA">
      <w:pPr>
        <w:pStyle w:val="a3"/>
        <w:keepNext/>
        <w:ind w:firstLineChars="0" w:firstLine="0"/>
      </w:pPr>
      <w:r>
        <w:rPr>
          <w:noProof/>
        </w:rPr>
        <w:lastRenderedPageBreak/>
        <w:drawing>
          <wp:inline distT="0" distB="0" distL="0" distR="0" wp14:anchorId="46FC126D" wp14:editId="4F5BA9B3">
            <wp:extent cx="5909632" cy="3291619"/>
            <wp:effectExtent l="0" t="0" r="0" b="444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31" cy="3318688"/>
                    </a:xfrm>
                    <a:prstGeom prst="rect">
                      <a:avLst/>
                    </a:prstGeom>
                  </pic:spPr>
                </pic:pic>
              </a:graphicData>
            </a:graphic>
          </wp:inline>
        </w:drawing>
      </w:r>
    </w:p>
    <w:p w14:paraId="0E149746" w14:textId="7DCEBE54" w:rsidR="00D552BA" w:rsidRDefault="00D552BA" w:rsidP="00D552BA">
      <w:pPr>
        <w:pStyle w:val="affe"/>
      </w:pPr>
      <w:bookmarkStart w:id="47" w:name="_Ref4649415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3</w:t>
      </w:r>
      <w:r>
        <w:fldChar w:fldCharType="end"/>
      </w:r>
      <w:bookmarkEnd w:id="47"/>
      <w:r>
        <w:rPr>
          <w:rFonts w:hint="eastAsia"/>
        </w:rPr>
        <w:t xml:space="preserve"> 单周期CPU数据通路（Logism）</w:t>
      </w:r>
    </w:p>
    <w:p w14:paraId="01A340B8" w14:textId="3E2CCA12"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4</w:t>
      </w:r>
      <w:r>
        <w:fldChar w:fldCharType="end"/>
      </w:r>
      <w:r w:rsidR="00D552BA">
        <w:rPr>
          <w:rFonts w:hint="eastAsia"/>
        </w:rPr>
        <w:t>6</w:t>
      </w:r>
      <w:r>
        <w:rPr>
          <w:rFonts w:hint="eastAsia"/>
        </w:rPr>
        <w:t>所示。</w:t>
      </w:r>
    </w:p>
    <w:p w14:paraId="02F433D8" w14:textId="77777777" w:rsidR="00D552BA" w:rsidRDefault="00D552BA" w:rsidP="00D552BA">
      <w:pPr>
        <w:keepNext/>
      </w:pPr>
      <w:r>
        <w:rPr>
          <w:noProof/>
        </w:rPr>
        <w:drawing>
          <wp:inline distT="0" distB="0" distL="0" distR="0" wp14:anchorId="518AE3D5" wp14:editId="58533EC4">
            <wp:extent cx="5598795" cy="1384935"/>
            <wp:effectExtent l="0" t="0" r="1905" b="571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795" cy="1384935"/>
                    </a:xfrm>
                    <a:prstGeom prst="rect">
                      <a:avLst/>
                    </a:prstGeom>
                  </pic:spPr>
                </pic:pic>
              </a:graphicData>
            </a:graphic>
          </wp:inline>
        </w:drawing>
      </w:r>
    </w:p>
    <w:p w14:paraId="6D758C0E" w14:textId="62BEEC34" w:rsidR="00D552BA" w:rsidRDefault="00D552BA" w:rsidP="00D552BA">
      <w:pPr>
        <w:pStyle w:val="affe"/>
      </w:pPr>
      <w:bookmarkStart w:id="48" w:name="_Ref46494173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4</w:t>
      </w:r>
      <w:r>
        <w:fldChar w:fldCharType="end"/>
      </w:r>
      <w:bookmarkEnd w:id="48"/>
      <w:r>
        <w:t xml:space="preserve"> </w:t>
      </w:r>
      <w:r>
        <w:rPr>
          <w:rFonts w:hint="eastAsia"/>
        </w:rPr>
        <w:t>单周期CPU数据通路（FPGA）</w:t>
      </w:r>
    </w:p>
    <w:p w14:paraId="46201142" w14:textId="77777777" w:rsidR="00D552BA" w:rsidRPr="00D552BA" w:rsidRDefault="00D552BA" w:rsidP="00EC1077">
      <w:pPr>
        <w:pStyle w:val="a3"/>
        <w:ind w:rightChars="11" w:right="26" w:firstLine="480"/>
      </w:pPr>
    </w:p>
    <w:p w14:paraId="552BF26C" w14:textId="77777777" w:rsidR="003F7D96" w:rsidRDefault="003F7D96" w:rsidP="003F7D96">
      <w:pPr>
        <w:pStyle w:val="30"/>
        <w:tabs>
          <w:tab w:val="clear" w:pos="1080"/>
        </w:tabs>
        <w:spacing w:before="229" w:after="229"/>
      </w:pPr>
      <w:r>
        <w:rPr>
          <w:rFonts w:hint="eastAsia"/>
        </w:rPr>
        <w:t>控制器的实现</w:t>
      </w:r>
    </w:p>
    <w:p w14:paraId="18CB60B2" w14:textId="4CCF923D" w:rsidR="003F7D96" w:rsidRPr="003F7D96" w:rsidRDefault="003F7D96" w:rsidP="00302360">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73D9F167"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w:t>
      </w:r>
      <w:r w:rsidR="00302360">
        <w:rPr>
          <w:rFonts w:hint="eastAsia"/>
        </w:rPr>
        <w:t>控制器</w:t>
      </w:r>
      <w:r w:rsidR="00302360">
        <w:rPr>
          <w:rFonts w:hint="eastAsia"/>
        </w:rPr>
        <w:t>Verilog</w:t>
      </w:r>
      <w:r w:rsidR="00302360">
        <w:rPr>
          <w:rFonts w:hint="eastAsia"/>
        </w:rPr>
        <w:t>代码</w:t>
      </w:r>
      <w:r>
        <w:rPr>
          <w:rFonts w:hint="eastAsia"/>
        </w:rPr>
        <w:t>如下：</w:t>
      </w:r>
    </w:p>
    <w:p w14:paraId="326ABD4C" w14:textId="77777777" w:rsidR="00302360" w:rsidRDefault="00302360" w:rsidP="00302360">
      <w:pPr>
        <w:pStyle w:val="a3"/>
        <w:shd w:val="clear" w:color="auto" w:fill="D9D9D9" w:themeFill="background1" w:themeFillShade="D9"/>
        <w:ind w:rightChars="11" w:right="26" w:firstLineChars="0" w:firstLine="0"/>
      </w:pPr>
      <w:r>
        <w:rPr>
          <w:rFonts w:hint="eastAsia"/>
        </w:rPr>
        <w:t>m</w:t>
      </w:r>
      <w:r>
        <w:t>odule control(op,funct,equal,RB,jump,NCtoREG,</w:t>
      </w:r>
    </w:p>
    <w:p w14:paraId="43ECCC60" w14:textId="77777777" w:rsidR="00302360" w:rsidRDefault="00302360" w:rsidP="00302360">
      <w:pPr>
        <w:pStyle w:val="a3"/>
        <w:shd w:val="clear" w:color="auto" w:fill="D9D9D9" w:themeFill="background1" w:themeFillShade="D9"/>
        <w:ind w:rightChars="11" w:right="26" w:firstLineChars="650" w:firstLine="1560"/>
      </w:pPr>
      <w:r>
        <w:t>YWorNOBranch,Branch,Store,JAL,OPR,JR,Load,</w:t>
      </w:r>
    </w:p>
    <w:p w14:paraId="6E694874" w14:textId="77777777" w:rsidR="00302360" w:rsidRDefault="00302360" w:rsidP="00302360">
      <w:pPr>
        <w:pStyle w:val="a3"/>
        <w:shd w:val="clear" w:color="auto" w:fill="D9D9D9" w:themeFill="background1" w:themeFillShade="D9"/>
        <w:ind w:rightChars="11" w:right="26" w:firstLineChars="650" w:firstLine="1560"/>
      </w:pPr>
      <w:r>
        <w:lastRenderedPageBreak/>
        <w:t>RW,YW,Branches,alu_op,dispsrc,disp,halt);</w:t>
      </w:r>
    </w:p>
    <w:p w14:paraId="580D7237" w14:textId="77777777" w:rsidR="00302360" w:rsidRDefault="00302360" w:rsidP="00302360">
      <w:pPr>
        <w:pStyle w:val="a3"/>
        <w:shd w:val="clear" w:color="auto" w:fill="D9D9D9" w:themeFill="background1" w:themeFillShade="D9"/>
        <w:ind w:rightChars="11" w:right="26" w:firstLine="480"/>
      </w:pPr>
      <w:r>
        <w:t xml:space="preserve"> input [5:0] op;</w:t>
      </w:r>
    </w:p>
    <w:p w14:paraId="16E38D5C" w14:textId="77777777" w:rsidR="00302360" w:rsidRDefault="00302360" w:rsidP="00302360">
      <w:pPr>
        <w:pStyle w:val="a3"/>
        <w:shd w:val="clear" w:color="auto" w:fill="D9D9D9" w:themeFill="background1" w:themeFillShade="D9"/>
        <w:ind w:rightChars="11" w:right="26" w:firstLine="480"/>
      </w:pPr>
      <w:r>
        <w:t xml:space="preserve"> input [5:0] funct;</w:t>
      </w:r>
    </w:p>
    <w:p w14:paraId="32B2D30C" w14:textId="77777777" w:rsidR="00302360" w:rsidRDefault="00302360" w:rsidP="00302360">
      <w:pPr>
        <w:pStyle w:val="a3"/>
        <w:shd w:val="clear" w:color="auto" w:fill="D9D9D9" w:themeFill="background1" w:themeFillShade="D9"/>
        <w:ind w:rightChars="11" w:right="26" w:firstLine="480"/>
      </w:pPr>
      <w:r>
        <w:t xml:space="preserve"> input equal;</w:t>
      </w:r>
    </w:p>
    <w:p w14:paraId="115737EC" w14:textId="77777777" w:rsidR="00302360" w:rsidRDefault="00302360" w:rsidP="00302360">
      <w:pPr>
        <w:pStyle w:val="a3"/>
        <w:shd w:val="clear" w:color="auto" w:fill="D9D9D9" w:themeFill="background1" w:themeFillShade="D9"/>
        <w:ind w:rightChars="11" w:right="26" w:firstLine="480"/>
      </w:pPr>
      <w:r>
        <w:t xml:space="preserve"> input [31:0] RB;</w:t>
      </w:r>
    </w:p>
    <w:p w14:paraId="5A0913ED" w14:textId="77777777" w:rsidR="00302360" w:rsidRDefault="00302360" w:rsidP="00302360">
      <w:pPr>
        <w:pStyle w:val="a3"/>
        <w:shd w:val="clear" w:color="auto" w:fill="D9D9D9" w:themeFill="background1" w:themeFillShade="D9"/>
        <w:ind w:rightChars="11" w:right="26" w:firstLine="480"/>
      </w:pPr>
      <w:r>
        <w:t xml:space="preserve"> output  jump,NCtoREG,YWorNOBranch,Branch,Store;</w:t>
      </w:r>
    </w:p>
    <w:p w14:paraId="294E57F8" w14:textId="77777777" w:rsidR="00302360" w:rsidRDefault="00302360" w:rsidP="00302360">
      <w:pPr>
        <w:pStyle w:val="a3"/>
        <w:shd w:val="clear" w:color="auto" w:fill="D9D9D9" w:themeFill="background1" w:themeFillShade="D9"/>
        <w:ind w:rightChars="11" w:right="26" w:firstLineChars="250" w:firstLine="600"/>
      </w:pPr>
      <w:r>
        <w:t>output  JAL,OPR,JR,Load,RW,YW,Branches, dispsrc,disp,halt;</w:t>
      </w:r>
    </w:p>
    <w:p w14:paraId="3D919C03" w14:textId="77777777" w:rsidR="00302360" w:rsidRDefault="00302360" w:rsidP="00302360">
      <w:pPr>
        <w:pStyle w:val="a3"/>
        <w:shd w:val="clear" w:color="auto" w:fill="D9D9D9" w:themeFill="background1" w:themeFillShade="D9"/>
        <w:ind w:rightChars="11" w:right="26" w:firstLine="480"/>
      </w:pPr>
      <w:r>
        <w:t xml:space="preserve"> output [3:0] alu_op;</w:t>
      </w:r>
    </w:p>
    <w:p w14:paraId="161AED8B" w14:textId="77777777" w:rsidR="00302360" w:rsidRDefault="00302360" w:rsidP="00302360">
      <w:pPr>
        <w:pStyle w:val="a3"/>
        <w:shd w:val="clear" w:color="auto" w:fill="D9D9D9" w:themeFill="background1" w:themeFillShade="D9"/>
        <w:ind w:rightChars="11" w:right="26" w:firstLine="480"/>
      </w:pPr>
      <w:r>
        <w:t xml:space="preserve">   assign OPR=(op==0)?1:0;</w:t>
      </w:r>
    </w:p>
    <w:p w14:paraId="2217A7CB" w14:textId="77777777" w:rsidR="00302360" w:rsidRDefault="00302360" w:rsidP="00302360">
      <w:pPr>
        <w:pStyle w:val="a3"/>
        <w:shd w:val="clear" w:color="auto" w:fill="D9D9D9" w:themeFill="background1" w:themeFillShade="D9"/>
        <w:ind w:rightChars="11" w:right="26" w:firstLine="480"/>
      </w:pPr>
      <w:r>
        <w:t xml:space="preserve">   assign jump=(op==6'b000010||op==6'b000011)?1:0;</w:t>
      </w:r>
    </w:p>
    <w:p w14:paraId="008CD65D" w14:textId="77777777" w:rsidR="00302360" w:rsidRDefault="00302360" w:rsidP="00302360">
      <w:pPr>
        <w:pStyle w:val="a3"/>
        <w:shd w:val="clear" w:color="auto" w:fill="D9D9D9" w:themeFill="background1" w:themeFillShade="D9"/>
        <w:ind w:rightChars="11" w:right="26" w:firstLine="480"/>
      </w:pPr>
      <w:r>
        <w:t xml:space="preserve">   assign JAL=(op==6'b000011)?1:0;</w:t>
      </w:r>
    </w:p>
    <w:p w14:paraId="3608696E" w14:textId="77777777" w:rsidR="00302360" w:rsidRDefault="00302360" w:rsidP="00302360">
      <w:pPr>
        <w:pStyle w:val="a3"/>
        <w:shd w:val="clear" w:color="auto" w:fill="D9D9D9" w:themeFill="background1" w:themeFillShade="D9"/>
        <w:ind w:rightChars="11" w:right="26" w:firstLine="480"/>
      </w:pPr>
      <w:r>
        <w:t xml:space="preserve">   assign NCtoREG=(op[4:0]==5'b00011)?1:0;</w:t>
      </w:r>
    </w:p>
    <w:p w14:paraId="7BC16AEA" w14:textId="77777777" w:rsidR="00302360" w:rsidRDefault="00302360" w:rsidP="00302360">
      <w:pPr>
        <w:pStyle w:val="a3"/>
        <w:shd w:val="clear" w:color="auto" w:fill="D9D9D9" w:themeFill="background1" w:themeFillShade="D9"/>
        <w:ind w:rightChars="11" w:right="26" w:firstLine="480"/>
      </w:pPr>
      <w:r>
        <w:t xml:space="preserve">   assign Load=(op==6'b100011)?1:0;</w:t>
      </w:r>
    </w:p>
    <w:p w14:paraId="462F8307" w14:textId="77777777" w:rsidR="00302360" w:rsidRDefault="00302360" w:rsidP="00302360">
      <w:pPr>
        <w:pStyle w:val="a3"/>
        <w:shd w:val="clear" w:color="auto" w:fill="D9D9D9" w:themeFill="background1" w:themeFillShade="D9"/>
        <w:ind w:rightChars="11" w:right="26" w:firstLine="480"/>
      </w:pPr>
      <w:r>
        <w:t xml:space="preserve">   assign Branches=(op[4:0]==5'b00100||op[4:0]==5'b00101)?1:0;</w:t>
      </w:r>
    </w:p>
    <w:p w14:paraId="27C26C4D" w14:textId="77777777" w:rsidR="00302360" w:rsidRDefault="00302360" w:rsidP="00302360">
      <w:pPr>
        <w:pStyle w:val="a3"/>
        <w:shd w:val="clear" w:color="auto" w:fill="D9D9D9" w:themeFill="background1" w:themeFillShade="D9"/>
        <w:ind w:rightChars="11" w:right="26" w:firstLine="480"/>
      </w:pPr>
      <w:r>
        <w:t xml:space="preserve">   assign Store=(op==6'b101011)?1:0;</w:t>
      </w:r>
    </w:p>
    <w:p w14:paraId="68C187C2" w14:textId="77777777" w:rsidR="00302360" w:rsidRDefault="00302360" w:rsidP="00302360">
      <w:pPr>
        <w:pStyle w:val="a3"/>
        <w:shd w:val="clear" w:color="auto" w:fill="D9D9D9" w:themeFill="background1" w:themeFillShade="D9"/>
        <w:ind w:rightChars="11" w:right="26" w:firstLine="480"/>
      </w:pPr>
      <w:r>
        <w:t xml:space="preserve">   assign Branch=((equal&amp;&amp;(op[4:0]==5'b00100))||</w:t>
      </w:r>
    </w:p>
    <w:p w14:paraId="638209BF" w14:textId="77777777" w:rsidR="00302360" w:rsidRDefault="00302360" w:rsidP="00302360">
      <w:pPr>
        <w:pStyle w:val="a3"/>
        <w:shd w:val="clear" w:color="auto" w:fill="D9D9D9" w:themeFill="background1" w:themeFillShade="D9"/>
        <w:ind w:rightChars="11" w:right="26" w:firstLineChars="1000" w:firstLine="2400"/>
      </w:pPr>
      <w:r>
        <w:t>(~equal&amp;&amp;op[4:0]==5'b00101))?1:0;</w:t>
      </w:r>
    </w:p>
    <w:p w14:paraId="0EBCD049" w14:textId="77777777" w:rsidR="00302360" w:rsidRDefault="00302360" w:rsidP="00302360">
      <w:pPr>
        <w:pStyle w:val="a3"/>
        <w:shd w:val="clear" w:color="auto" w:fill="D9D9D9" w:themeFill="background1" w:themeFillShade="D9"/>
        <w:ind w:rightChars="11" w:right="26" w:firstLine="480"/>
      </w:pPr>
      <w:r>
        <w:t xml:space="preserve">   assign YW=(OPR&amp;&amp;(~funct[5:5])&amp;&amp;((funct[4:0]==5'b00000)||</w:t>
      </w:r>
    </w:p>
    <w:p w14:paraId="7C8F4992" w14:textId="77777777" w:rsidR="00302360" w:rsidRDefault="00302360" w:rsidP="00302360">
      <w:pPr>
        <w:pStyle w:val="a3"/>
        <w:shd w:val="clear" w:color="auto" w:fill="D9D9D9" w:themeFill="background1" w:themeFillShade="D9"/>
        <w:ind w:rightChars="11" w:right="26" w:firstLineChars="850" w:firstLine="2040"/>
      </w:pPr>
      <w:r>
        <w:t>(funct[4:0]==5'b00010)||(funct[4:0]==5'b00011)))?1:0;</w:t>
      </w:r>
    </w:p>
    <w:p w14:paraId="20066A11" w14:textId="77777777" w:rsidR="00302360" w:rsidRDefault="00302360" w:rsidP="00302360">
      <w:pPr>
        <w:pStyle w:val="a3"/>
        <w:shd w:val="clear" w:color="auto" w:fill="D9D9D9" w:themeFill="background1" w:themeFillShade="D9"/>
        <w:ind w:rightChars="11" w:right="26" w:firstLine="480"/>
      </w:pPr>
      <w:r>
        <w:t xml:space="preserve">   assign YWorNOBranch=(~(Branches||OPR)||YW);</w:t>
      </w:r>
    </w:p>
    <w:p w14:paraId="311FC3C0" w14:textId="77777777" w:rsidR="00302360" w:rsidRDefault="00302360" w:rsidP="00302360">
      <w:pPr>
        <w:pStyle w:val="a3"/>
        <w:shd w:val="clear" w:color="auto" w:fill="D9D9D9" w:themeFill="background1" w:themeFillShade="D9"/>
        <w:ind w:rightChars="11" w:right="26" w:firstLine="480"/>
      </w:pPr>
      <w:r>
        <w:t xml:space="preserve">   assign RW=(Store||(op[4:0]==5'b00010)||Branches||</w:t>
      </w:r>
    </w:p>
    <w:p w14:paraId="2AA571B8" w14:textId="77777777" w:rsidR="00302360" w:rsidRDefault="00302360" w:rsidP="00302360">
      <w:pPr>
        <w:pStyle w:val="a3"/>
        <w:shd w:val="clear" w:color="auto" w:fill="D9D9D9" w:themeFill="background1" w:themeFillShade="D9"/>
        <w:ind w:rightChars="11" w:right="26" w:firstLineChars="850" w:firstLine="2040"/>
      </w:pPr>
      <w:r>
        <w:t>(OPR&amp;&amp;(funct[4:0]==5'b01100)))?1:0;</w:t>
      </w:r>
    </w:p>
    <w:p w14:paraId="280878EF" w14:textId="77777777" w:rsidR="00302360" w:rsidRDefault="00302360" w:rsidP="00302360">
      <w:pPr>
        <w:pStyle w:val="a3"/>
        <w:shd w:val="clear" w:color="auto" w:fill="D9D9D9" w:themeFill="background1" w:themeFillShade="D9"/>
        <w:ind w:rightChars="11" w:right="26" w:firstLine="480"/>
      </w:pPr>
      <w:r>
        <w:t xml:space="preserve">   assign JR=(OPR&amp;&amp;(~funct[5:5])&amp;&amp;(funct[4:0]==5'b01000))?1:0;</w:t>
      </w:r>
    </w:p>
    <w:p w14:paraId="6814418A" w14:textId="77777777" w:rsidR="00302360" w:rsidRDefault="00302360" w:rsidP="00302360">
      <w:pPr>
        <w:pStyle w:val="a3"/>
        <w:shd w:val="clear" w:color="auto" w:fill="D9D9D9" w:themeFill="background1" w:themeFillShade="D9"/>
        <w:ind w:rightChars="11" w:right="26" w:firstLine="480"/>
      </w:pPr>
      <w:r>
        <w:t xml:space="preserve">   assign dispsrc=(OPR&amp;&amp;(funct[4:0]==5'b01100))?1:0;</w:t>
      </w:r>
    </w:p>
    <w:p w14:paraId="6C23275E" w14:textId="77777777" w:rsidR="00302360" w:rsidRDefault="00302360" w:rsidP="00302360">
      <w:pPr>
        <w:pStyle w:val="a3"/>
        <w:shd w:val="clear" w:color="auto" w:fill="D9D9D9" w:themeFill="background1" w:themeFillShade="D9"/>
        <w:ind w:rightChars="11" w:right="26" w:firstLine="480"/>
      </w:pPr>
      <w:r>
        <w:t xml:space="preserve">   assign halt=(dispsrc&amp;&amp;(RB==10))?1:0;</w:t>
      </w:r>
    </w:p>
    <w:p w14:paraId="1BAA31FE" w14:textId="77777777" w:rsidR="00302360" w:rsidRDefault="00302360" w:rsidP="00302360">
      <w:pPr>
        <w:pStyle w:val="a3"/>
        <w:shd w:val="clear" w:color="auto" w:fill="D9D9D9" w:themeFill="background1" w:themeFillShade="D9"/>
        <w:ind w:rightChars="11" w:right="26" w:firstLine="480"/>
      </w:pPr>
      <w:r>
        <w:t xml:space="preserve">   assign disp=(dispsrc&amp;&amp;(RB!=10))?1:0; </w:t>
      </w:r>
    </w:p>
    <w:p w14:paraId="6B4CA607" w14:textId="77777777" w:rsidR="00302360" w:rsidRDefault="00302360" w:rsidP="00302360">
      <w:pPr>
        <w:pStyle w:val="a3"/>
        <w:shd w:val="clear" w:color="auto" w:fill="D9D9D9" w:themeFill="background1" w:themeFillShade="D9"/>
        <w:ind w:rightChars="11" w:right="26" w:firstLine="480"/>
      </w:pPr>
      <w:r>
        <w:t xml:space="preserve">   assign alu_op=(OPR&amp;&amp;(funct==6'b100000))?4'b0101:</w:t>
      </w:r>
    </w:p>
    <w:p w14:paraId="768A42B1" w14:textId="77777777" w:rsidR="00302360" w:rsidRDefault="00302360" w:rsidP="00302360">
      <w:pPr>
        <w:pStyle w:val="a3"/>
        <w:shd w:val="clear" w:color="auto" w:fill="D9D9D9" w:themeFill="background1" w:themeFillShade="D9"/>
        <w:ind w:rightChars="11" w:right="26" w:firstLine="480"/>
      </w:pPr>
      <w:r>
        <w:t xml:space="preserve">                 (op==6'b010000)?4'b0101:</w:t>
      </w:r>
    </w:p>
    <w:p w14:paraId="312D6CB9" w14:textId="77777777" w:rsidR="00302360" w:rsidRDefault="00302360" w:rsidP="00302360">
      <w:pPr>
        <w:pStyle w:val="a3"/>
        <w:shd w:val="clear" w:color="auto" w:fill="D9D9D9" w:themeFill="background1" w:themeFillShade="D9"/>
        <w:ind w:rightChars="11" w:right="26" w:firstLine="480"/>
      </w:pPr>
      <w:r>
        <w:t xml:space="preserve">                 (op==6'b010001)?4'b0101:</w:t>
      </w:r>
    </w:p>
    <w:p w14:paraId="36B0C8C1" w14:textId="77777777" w:rsidR="00302360" w:rsidRDefault="00302360" w:rsidP="00302360">
      <w:pPr>
        <w:pStyle w:val="a3"/>
        <w:shd w:val="clear" w:color="auto" w:fill="D9D9D9" w:themeFill="background1" w:themeFillShade="D9"/>
        <w:ind w:rightChars="11" w:right="26" w:firstLine="480"/>
      </w:pPr>
      <w:r>
        <w:t xml:space="preserve">                 (OPR&amp;&amp;(funct==6'b100001))?4'b0101:</w:t>
      </w:r>
    </w:p>
    <w:p w14:paraId="37125BE5" w14:textId="77777777" w:rsidR="00302360" w:rsidRDefault="00302360" w:rsidP="00302360">
      <w:pPr>
        <w:pStyle w:val="a3"/>
        <w:shd w:val="clear" w:color="auto" w:fill="D9D9D9" w:themeFill="background1" w:themeFillShade="D9"/>
        <w:ind w:rightChars="11" w:right="26" w:firstLine="480"/>
      </w:pPr>
      <w:r>
        <w:lastRenderedPageBreak/>
        <w:t xml:space="preserve">                 (OPR&amp;&amp;(funct==6'b100100))?4'b0111:</w:t>
      </w:r>
    </w:p>
    <w:p w14:paraId="565C3A7B" w14:textId="77777777" w:rsidR="00302360" w:rsidRDefault="00302360" w:rsidP="00302360">
      <w:pPr>
        <w:pStyle w:val="a3"/>
        <w:shd w:val="clear" w:color="auto" w:fill="D9D9D9" w:themeFill="background1" w:themeFillShade="D9"/>
        <w:ind w:rightChars="11" w:right="26" w:firstLine="480"/>
      </w:pPr>
      <w:r>
        <w:t xml:space="preserve">                 (op==6'b001100)?4'b0111:</w:t>
      </w:r>
    </w:p>
    <w:p w14:paraId="2B3C55CE" w14:textId="77777777" w:rsidR="00302360" w:rsidRDefault="00302360" w:rsidP="00302360">
      <w:pPr>
        <w:pStyle w:val="a3"/>
        <w:shd w:val="clear" w:color="auto" w:fill="D9D9D9" w:themeFill="background1" w:themeFillShade="D9"/>
        <w:ind w:rightChars="11" w:right="26" w:firstLine="480"/>
      </w:pPr>
      <w:r>
        <w:t xml:space="preserve">                 (OPR&amp;&amp;(funct==6'b000000))?4'b0000:</w:t>
      </w:r>
    </w:p>
    <w:p w14:paraId="44B48080" w14:textId="77777777" w:rsidR="00302360" w:rsidRDefault="00302360" w:rsidP="00302360">
      <w:pPr>
        <w:pStyle w:val="a3"/>
        <w:shd w:val="clear" w:color="auto" w:fill="D9D9D9" w:themeFill="background1" w:themeFillShade="D9"/>
        <w:ind w:rightChars="11" w:right="26" w:firstLine="480"/>
      </w:pPr>
      <w:r>
        <w:t xml:space="preserve">                 (OPR&amp;&amp;(funct==6'b000011))?4'b0001:</w:t>
      </w:r>
    </w:p>
    <w:p w14:paraId="5BB27EF9" w14:textId="77777777" w:rsidR="00302360" w:rsidRDefault="00302360" w:rsidP="00302360">
      <w:pPr>
        <w:pStyle w:val="a3"/>
        <w:shd w:val="clear" w:color="auto" w:fill="D9D9D9" w:themeFill="background1" w:themeFillShade="D9"/>
        <w:ind w:rightChars="11" w:right="26" w:firstLine="480"/>
      </w:pPr>
      <w:r>
        <w:t xml:space="preserve">                 (OPR&amp;&amp;(funct==6'b000010))?4'b0010:</w:t>
      </w:r>
    </w:p>
    <w:p w14:paraId="69BDF371" w14:textId="77777777" w:rsidR="00302360" w:rsidRDefault="00302360" w:rsidP="00302360">
      <w:pPr>
        <w:pStyle w:val="a3"/>
        <w:shd w:val="clear" w:color="auto" w:fill="D9D9D9" w:themeFill="background1" w:themeFillShade="D9"/>
        <w:ind w:rightChars="11" w:right="26" w:firstLine="480"/>
      </w:pPr>
      <w:r>
        <w:t xml:space="preserve">                 (OPR&amp;&amp;(funct==6'b100010))?4'b0110:</w:t>
      </w:r>
    </w:p>
    <w:p w14:paraId="37311FDA" w14:textId="77777777" w:rsidR="00302360" w:rsidRDefault="00302360" w:rsidP="00302360">
      <w:pPr>
        <w:pStyle w:val="a3"/>
        <w:shd w:val="clear" w:color="auto" w:fill="D9D9D9" w:themeFill="background1" w:themeFillShade="D9"/>
        <w:ind w:rightChars="11" w:right="26" w:firstLine="480"/>
      </w:pPr>
      <w:r>
        <w:t xml:space="preserve">                 (OPR&amp;&amp;(funct==6'b100101))?4'b1000:</w:t>
      </w:r>
    </w:p>
    <w:p w14:paraId="729FB3F3" w14:textId="77777777" w:rsidR="00302360" w:rsidRDefault="00302360" w:rsidP="00302360">
      <w:pPr>
        <w:pStyle w:val="a3"/>
        <w:shd w:val="clear" w:color="auto" w:fill="D9D9D9" w:themeFill="background1" w:themeFillShade="D9"/>
        <w:ind w:rightChars="11" w:right="26" w:firstLine="480"/>
      </w:pPr>
      <w:r>
        <w:t xml:space="preserve">                 (op==6'b001101)?4'b1000:</w:t>
      </w:r>
    </w:p>
    <w:p w14:paraId="73C77599" w14:textId="77777777" w:rsidR="00302360" w:rsidRDefault="00302360" w:rsidP="00302360">
      <w:pPr>
        <w:pStyle w:val="a3"/>
        <w:shd w:val="clear" w:color="auto" w:fill="D9D9D9" w:themeFill="background1" w:themeFillShade="D9"/>
        <w:ind w:rightChars="11" w:right="26" w:firstLine="480"/>
      </w:pPr>
      <w:r>
        <w:t xml:space="preserve">                 (OPR&amp;&amp;(funct==6'b100111))?4'b1010:</w:t>
      </w:r>
    </w:p>
    <w:p w14:paraId="45F76664" w14:textId="77777777" w:rsidR="00302360" w:rsidRDefault="00302360" w:rsidP="00302360">
      <w:pPr>
        <w:pStyle w:val="a3"/>
        <w:shd w:val="clear" w:color="auto" w:fill="D9D9D9" w:themeFill="background1" w:themeFillShade="D9"/>
        <w:ind w:rightChars="11" w:right="26" w:firstLine="480"/>
      </w:pPr>
      <w:r>
        <w:t xml:space="preserve">                 (op==6'b100011)?4'b0101:</w:t>
      </w:r>
    </w:p>
    <w:p w14:paraId="3F1FF540" w14:textId="77777777" w:rsidR="00302360" w:rsidRDefault="00302360" w:rsidP="00302360">
      <w:pPr>
        <w:pStyle w:val="a3"/>
        <w:shd w:val="clear" w:color="auto" w:fill="D9D9D9" w:themeFill="background1" w:themeFillShade="D9"/>
        <w:ind w:rightChars="11" w:right="26" w:firstLine="480"/>
      </w:pPr>
      <w:r>
        <w:t xml:space="preserve">                 (op==6'b101011)?4'b0101:</w:t>
      </w:r>
    </w:p>
    <w:p w14:paraId="481079CE" w14:textId="77777777" w:rsidR="00302360" w:rsidRDefault="00302360" w:rsidP="00302360">
      <w:pPr>
        <w:pStyle w:val="a3"/>
        <w:shd w:val="clear" w:color="auto" w:fill="D9D9D9" w:themeFill="background1" w:themeFillShade="D9"/>
        <w:ind w:rightChars="11" w:right="26" w:firstLine="480"/>
      </w:pPr>
      <w:r>
        <w:t xml:space="preserve">                 (OPR&amp;&amp;(funct==6'b101010))?4'b1011:</w:t>
      </w:r>
    </w:p>
    <w:p w14:paraId="3B1DC0B5" w14:textId="77777777" w:rsidR="00302360" w:rsidRDefault="00302360" w:rsidP="00302360">
      <w:pPr>
        <w:pStyle w:val="a3"/>
        <w:shd w:val="clear" w:color="auto" w:fill="D9D9D9" w:themeFill="background1" w:themeFillShade="D9"/>
        <w:ind w:rightChars="11" w:right="26" w:firstLine="480"/>
      </w:pPr>
      <w:r>
        <w:t xml:space="preserve">                 (op==6'b001010)?4'b1011:</w:t>
      </w:r>
    </w:p>
    <w:p w14:paraId="7F76B6AB" w14:textId="77777777" w:rsidR="00302360" w:rsidRDefault="00302360" w:rsidP="00302360">
      <w:pPr>
        <w:pStyle w:val="a3"/>
        <w:shd w:val="clear" w:color="auto" w:fill="D9D9D9" w:themeFill="background1" w:themeFillShade="D9"/>
        <w:ind w:rightChars="11" w:right="26" w:firstLine="480"/>
      </w:pPr>
      <w:r>
        <w:t xml:space="preserve">                 (OPR&amp;&amp;(funct==6'b101011))?4'b1100:</w:t>
      </w:r>
    </w:p>
    <w:p w14:paraId="084AB2F0" w14:textId="77777777" w:rsidR="00302360" w:rsidRDefault="00302360" w:rsidP="00302360">
      <w:pPr>
        <w:pStyle w:val="a3"/>
        <w:shd w:val="clear" w:color="auto" w:fill="D9D9D9" w:themeFill="background1" w:themeFillShade="D9"/>
        <w:ind w:rightChars="11" w:right="26" w:firstLine="480"/>
      </w:pPr>
      <w:r>
        <w:rPr>
          <w:rFonts w:hint="eastAsia"/>
        </w:rPr>
        <w:t xml:space="preserve">                 (op==6'b000011)?4'b0101:4'b0101;</w:t>
      </w:r>
    </w:p>
    <w:p w14:paraId="34BF5B8F" w14:textId="77777777" w:rsidR="00302360" w:rsidRDefault="00302360" w:rsidP="00302360">
      <w:pPr>
        <w:pStyle w:val="a3"/>
        <w:shd w:val="clear" w:color="auto" w:fill="D9D9D9" w:themeFill="background1" w:themeFillShade="D9"/>
        <w:ind w:rightChars="11" w:right="26" w:firstLineChars="1000" w:firstLine="2400"/>
      </w:pPr>
      <w:r>
        <w:rPr>
          <w:rFonts w:hint="eastAsia"/>
        </w:rPr>
        <w:t>//</w:t>
      </w:r>
      <w:r>
        <w:rPr>
          <w:rFonts w:hint="eastAsia"/>
        </w:rPr>
        <w:t>当不在上述情况时用</w:t>
      </w:r>
      <w:r>
        <w:rPr>
          <w:rFonts w:hint="eastAsia"/>
        </w:rPr>
        <w:t>0101</w:t>
      </w:r>
      <w:r>
        <w:rPr>
          <w:rFonts w:hint="eastAsia"/>
        </w:rPr>
        <w:t>作为</w:t>
      </w:r>
      <w:r>
        <w:rPr>
          <w:rFonts w:hint="eastAsia"/>
        </w:rPr>
        <w:t>default</w:t>
      </w:r>
      <w:r>
        <w:rPr>
          <w:rFonts w:hint="eastAsia"/>
        </w:rPr>
        <w:t>情况</w:t>
      </w:r>
    </w:p>
    <w:p w14:paraId="2C284389" w14:textId="77777777" w:rsidR="00302360" w:rsidRDefault="00302360" w:rsidP="00302360">
      <w:pPr>
        <w:pStyle w:val="a3"/>
        <w:shd w:val="clear" w:color="auto" w:fill="D9D9D9" w:themeFill="background1" w:themeFillShade="D9"/>
        <w:ind w:rightChars="11" w:right="26" w:firstLine="480"/>
      </w:pPr>
      <w:r>
        <w:rPr>
          <w:rFonts w:hint="eastAsia"/>
        </w:rPr>
        <w:t>e</w:t>
      </w:r>
      <w:r>
        <w:t>ndmodule</w:t>
      </w:r>
    </w:p>
    <w:p w14:paraId="531CBF29" w14:textId="57F8FFA4"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C2443">
        <w:rPr>
          <w:rFonts w:hint="eastAsia"/>
        </w:rPr>
        <w:t>图</w:t>
      </w:r>
      <w:r w:rsidR="00CC2443">
        <w:rPr>
          <w:rFonts w:hint="eastAsia"/>
        </w:rPr>
        <w:t xml:space="preserve"> </w:t>
      </w:r>
      <w:r w:rsidR="00CC2443">
        <w:rPr>
          <w:noProof/>
        </w:rPr>
        <w:t>3.5</w:t>
      </w:r>
      <w:r>
        <w:fldChar w:fldCharType="end"/>
      </w:r>
      <w:r w:rsidR="00302360">
        <w:rPr>
          <w:rFonts w:hint="eastAsia"/>
        </w:rPr>
        <w:t>7</w:t>
      </w:r>
      <w:r>
        <w:rPr>
          <w:rFonts w:hint="eastAsia"/>
        </w:rPr>
        <w:t>所示。</w:t>
      </w:r>
    </w:p>
    <w:p w14:paraId="31FD85DD" w14:textId="77777777" w:rsidR="00302360" w:rsidRDefault="00302360" w:rsidP="00302360">
      <w:pPr>
        <w:pStyle w:val="a3"/>
        <w:keepNext/>
        <w:shd w:val="clear" w:color="auto" w:fill="FFFFFF"/>
        <w:ind w:firstLineChars="0" w:firstLine="0"/>
        <w:jc w:val="center"/>
      </w:pPr>
      <w:r>
        <w:rPr>
          <w:noProof/>
        </w:rPr>
        <w:drawing>
          <wp:inline distT="0" distB="0" distL="0" distR="0" wp14:anchorId="729130C7" wp14:editId="4709433F">
            <wp:extent cx="5598795" cy="1548765"/>
            <wp:effectExtent l="0" t="0" r="190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795" cy="1548765"/>
                    </a:xfrm>
                    <a:prstGeom prst="rect">
                      <a:avLst/>
                    </a:prstGeom>
                  </pic:spPr>
                </pic:pic>
              </a:graphicData>
            </a:graphic>
          </wp:inline>
        </w:drawing>
      </w:r>
    </w:p>
    <w:p w14:paraId="660540BB" w14:textId="4C50C513" w:rsidR="00302360" w:rsidRPr="00A72A66" w:rsidRDefault="00302360" w:rsidP="00302360">
      <w:pPr>
        <w:pStyle w:val="affe"/>
      </w:pPr>
      <w:bookmarkStart w:id="49" w:name="_Ref4649804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5</w:t>
      </w:r>
      <w:r>
        <w:fldChar w:fldCharType="end"/>
      </w:r>
      <w:bookmarkEnd w:id="4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50" w:name="_Toc511055979"/>
      <w:r>
        <w:rPr>
          <w:rFonts w:hint="eastAsia"/>
        </w:rPr>
        <w:t>中断机制实现</w:t>
      </w:r>
      <w:bookmarkEnd w:id="50"/>
    </w:p>
    <w:p w14:paraId="666F5E35" w14:textId="471CDD25" w:rsidR="006A4689" w:rsidRDefault="00FE1707" w:rsidP="006A4689">
      <w:pPr>
        <w:pStyle w:val="30"/>
        <w:tabs>
          <w:tab w:val="left" w:pos="1080"/>
        </w:tabs>
        <w:spacing w:beforeLines="0" w:before="229" w:afterLines="0" w:after="229"/>
      </w:pPr>
      <w:r>
        <w:rPr>
          <w:rFonts w:hint="eastAsia"/>
        </w:rPr>
        <w:t>单级中断</w:t>
      </w:r>
    </w:p>
    <w:p w14:paraId="07470302" w14:textId="4DBF997B" w:rsidR="006173C1" w:rsidRDefault="008418DC" w:rsidP="00602751">
      <w:pPr>
        <w:pStyle w:val="a3"/>
        <w:numPr>
          <w:ilvl w:val="0"/>
          <w:numId w:val="26"/>
        </w:numPr>
        <w:ind w:firstLineChars="0"/>
      </w:pPr>
      <w:r>
        <w:rPr>
          <w:rFonts w:hint="eastAsia"/>
        </w:rPr>
        <w:t>硬件实现</w:t>
      </w:r>
      <w:r w:rsidR="006173C1">
        <w:rPr>
          <w:rFonts w:hint="eastAsia"/>
        </w:rPr>
        <w:t>。需要添加中断识别电路（如图</w:t>
      </w:r>
      <w:r w:rsidR="006173C1">
        <w:rPr>
          <w:rFonts w:hint="eastAsia"/>
        </w:rPr>
        <w:t>3.8</w:t>
      </w:r>
      <w:r w:rsidR="006173C1">
        <w:rPr>
          <w:rFonts w:hint="eastAsia"/>
        </w:rPr>
        <w:t>）、中断采样电路（如图</w:t>
      </w:r>
      <w:r w:rsidR="006173C1">
        <w:rPr>
          <w:rFonts w:hint="eastAsia"/>
        </w:rPr>
        <w:t>3.9</w:t>
      </w:r>
      <w:r w:rsidR="006173C1">
        <w:rPr>
          <w:rFonts w:hint="eastAsia"/>
        </w:rPr>
        <w:t>）、</w:t>
      </w:r>
      <w:r w:rsidR="006173C1">
        <w:rPr>
          <w:rFonts w:hint="eastAsia"/>
        </w:rPr>
        <w:lastRenderedPageBreak/>
        <w:t>EPC</w:t>
      </w:r>
      <w:r w:rsidR="006173C1">
        <w:rPr>
          <w:rFonts w:hint="eastAsia"/>
        </w:rPr>
        <w:t>寄存器（如图</w:t>
      </w:r>
      <w:r w:rsidR="006173C1">
        <w:rPr>
          <w:rFonts w:hint="eastAsia"/>
        </w:rPr>
        <w:t>3.10</w:t>
      </w:r>
      <w:r w:rsidR="006173C1">
        <w:rPr>
          <w:rFonts w:hint="eastAsia"/>
        </w:rPr>
        <w:t>）。</w:t>
      </w:r>
    </w:p>
    <w:p w14:paraId="6DF15C90" w14:textId="74505734" w:rsidR="00602751" w:rsidRDefault="00602751" w:rsidP="00602751">
      <w:pPr>
        <w:pStyle w:val="a3"/>
        <w:keepNext/>
        <w:ind w:left="480" w:rightChars="11" w:right="26" w:firstLineChars="0" w:firstLine="0"/>
        <w:jc w:val="center"/>
      </w:pPr>
      <w:r>
        <w:rPr>
          <w:noProof/>
        </w:rPr>
        <w:drawing>
          <wp:inline distT="0" distB="0" distL="0" distR="0" wp14:anchorId="492E4D84" wp14:editId="1060A2E3">
            <wp:extent cx="4838095" cy="1866667"/>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095" cy="1866667"/>
                    </a:xfrm>
                    <a:prstGeom prst="rect">
                      <a:avLst/>
                    </a:prstGeom>
                  </pic:spPr>
                </pic:pic>
              </a:graphicData>
            </a:graphic>
          </wp:inline>
        </w:drawing>
      </w:r>
    </w:p>
    <w:p w14:paraId="5F790250" w14:textId="5248B1C2" w:rsidR="00602751" w:rsidRDefault="00602751" w:rsidP="00602751">
      <w:pPr>
        <w:pStyle w:val="aff1"/>
        <w:spacing w:before="91" w:after="91"/>
        <w:ind w:left="480"/>
      </w:pPr>
      <w:bookmarkStart w:id="51" w:name="_Ref510809230"/>
      <w:r>
        <w:t xml:space="preserve">图 </w:t>
      </w:r>
      <w:fldSimple w:instr=" STYLEREF 1 \s ">
        <w:r w:rsidR="00CC2443">
          <w:rPr>
            <w:noProof/>
          </w:rPr>
          <w:t>3</w:t>
        </w:r>
      </w:fldSimple>
      <w:r>
        <w:t>.</w:t>
      </w:r>
      <w:fldSimple w:instr=" SEQ 图 \* ARABIC \s 1 ">
        <w:r w:rsidR="00CC2443">
          <w:rPr>
            <w:noProof/>
          </w:rPr>
          <w:t>6</w:t>
        </w:r>
      </w:fldSimple>
      <w:bookmarkEnd w:id="51"/>
      <w:r>
        <w:t xml:space="preserve"> </w:t>
      </w:r>
      <w:r>
        <w:rPr>
          <w:rFonts w:hint="eastAsia"/>
        </w:rPr>
        <w:t>中断识别电路</w:t>
      </w:r>
    </w:p>
    <w:p w14:paraId="129F776B" w14:textId="77777777" w:rsidR="00602751" w:rsidRPr="00602751" w:rsidRDefault="00602751" w:rsidP="00602751"/>
    <w:p w14:paraId="5D0BB6DA" w14:textId="361810C1" w:rsidR="00602751" w:rsidRDefault="00602751" w:rsidP="00602751">
      <w:pPr>
        <w:pStyle w:val="a3"/>
        <w:keepNext/>
        <w:ind w:rightChars="11" w:right="26" w:firstLineChars="0" w:firstLine="0"/>
        <w:jc w:val="center"/>
      </w:pPr>
      <w:r>
        <w:rPr>
          <w:noProof/>
        </w:rPr>
        <w:drawing>
          <wp:inline distT="0" distB="0" distL="0" distR="0" wp14:anchorId="544790DB" wp14:editId="588D0C1B">
            <wp:extent cx="5485714" cy="5057143"/>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5714" cy="5057143"/>
                    </a:xfrm>
                    <a:prstGeom prst="rect">
                      <a:avLst/>
                    </a:prstGeom>
                  </pic:spPr>
                </pic:pic>
              </a:graphicData>
            </a:graphic>
          </wp:inline>
        </w:drawing>
      </w:r>
    </w:p>
    <w:p w14:paraId="2572A057" w14:textId="45B59AC8" w:rsidR="00602751" w:rsidRDefault="00602751" w:rsidP="00602751">
      <w:pPr>
        <w:pStyle w:val="aff1"/>
        <w:spacing w:before="91" w:after="91"/>
      </w:pPr>
      <w:bookmarkStart w:id="52" w:name="_Ref5108092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7</w:t>
      </w:r>
      <w:r>
        <w:fldChar w:fldCharType="end"/>
      </w:r>
      <w:bookmarkEnd w:id="52"/>
      <w:r>
        <w:t xml:space="preserve"> </w:t>
      </w:r>
      <w:r>
        <w:rPr>
          <w:rFonts w:hint="eastAsia"/>
        </w:rPr>
        <w:t>中断采样电路</w:t>
      </w:r>
    </w:p>
    <w:p w14:paraId="4903CDCC" w14:textId="423616AE" w:rsidR="00602751" w:rsidRDefault="00602751" w:rsidP="00602751">
      <w:pPr>
        <w:keepNext/>
        <w:jc w:val="center"/>
      </w:pPr>
      <w:r>
        <w:rPr>
          <w:noProof/>
        </w:rPr>
        <w:lastRenderedPageBreak/>
        <w:drawing>
          <wp:inline distT="0" distB="0" distL="0" distR="0" wp14:anchorId="3010ECA0" wp14:editId="58081A0F">
            <wp:extent cx="5598795" cy="246126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795" cy="2461260"/>
                    </a:xfrm>
                    <a:prstGeom prst="rect">
                      <a:avLst/>
                    </a:prstGeom>
                  </pic:spPr>
                </pic:pic>
              </a:graphicData>
            </a:graphic>
          </wp:inline>
        </w:drawing>
      </w:r>
    </w:p>
    <w:p w14:paraId="31FADF8E" w14:textId="1242C4A4" w:rsidR="00602751" w:rsidRDefault="00602751" w:rsidP="00602751">
      <w:pPr>
        <w:pStyle w:val="aff1"/>
        <w:spacing w:before="91" w:after="91"/>
      </w:pPr>
      <w:bookmarkStart w:id="53" w:name="_Ref51080931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8</w:t>
      </w:r>
      <w:r>
        <w:fldChar w:fldCharType="end"/>
      </w:r>
      <w:bookmarkEnd w:id="53"/>
      <w:r>
        <w:t xml:space="preserve"> </w:t>
      </w:r>
      <w:r>
        <w:rPr>
          <w:rFonts w:hint="eastAsia"/>
        </w:rPr>
        <w:t>EPC寄存器</w:t>
      </w:r>
    </w:p>
    <w:p w14:paraId="0FE5128F" w14:textId="77777777" w:rsidR="00602751" w:rsidRDefault="00602751" w:rsidP="00602751">
      <w:pPr>
        <w:ind w:firstLine="420"/>
      </w:pPr>
      <w:r>
        <w:rPr>
          <w:rFonts w:hint="eastAsia"/>
        </w:rPr>
        <w:t>中断采样电路、中断识别电路均有老师提供参考的电路修改而来，其中中断采样电路的作用是获取中断信号的输入，中断识别电路的作用是确定当前程序应该进入那个中断例行程序。</w:t>
      </w:r>
    </w:p>
    <w:p w14:paraId="7E353BCF" w14:textId="5466CDF6" w:rsidR="00602751" w:rsidRDefault="00602751" w:rsidP="00602751">
      <w:r>
        <w:fldChar w:fldCharType="begin"/>
      </w:r>
      <w:r>
        <w:instrText xml:space="preserve"> </w:instrText>
      </w:r>
      <w:r>
        <w:rPr>
          <w:rFonts w:hint="eastAsia"/>
        </w:rPr>
        <w:instrText>REF _Ref510809310 \h</w:instrText>
      </w:r>
      <w:r>
        <w:instrText xml:space="preserve"> </w:instrText>
      </w:r>
      <w: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8</w:t>
      </w:r>
      <w:r>
        <w:fldChar w:fldCharType="end"/>
      </w:r>
      <w:r>
        <w:rPr>
          <w:rFonts w:hint="eastAsia"/>
        </w:rPr>
        <w:t>中给出了增加中断后的</w:t>
      </w:r>
      <w:r>
        <w:rPr>
          <w:rFonts w:hint="eastAsia"/>
        </w:rPr>
        <w:t>PC</w:t>
      </w:r>
      <w:r>
        <w:rPr>
          <w:rFonts w:hint="eastAsia"/>
        </w:rPr>
        <w:t>及</w:t>
      </w:r>
      <w:r>
        <w:rPr>
          <w:rFonts w:hint="eastAsia"/>
        </w:rPr>
        <w:t>NPC</w:t>
      </w:r>
      <w:r>
        <w:rPr>
          <w:rFonts w:hint="eastAsia"/>
        </w:rPr>
        <w:t>逻辑图，由于需要硬件来保存进入中断前时的下一条指令的地址，所以在图中添加了</w:t>
      </w:r>
      <w:r>
        <w:rPr>
          <w:rFonts w:hint="eastAsia"/>
        </w:rPr>
        <w:t>EPC</w:t>
      </w:r>
      <w:r>
        <w:rPr>
          <w:rFonts w:hint="eastAsia"/>
        </w:rPr>
        <w:t>寄存器，另外，在图的左下方有一个多路选择器，其中</w:t>
      </w:r>
      <w:r>
        <w:rPr>
          <w:rFonts w:hint="eastAsia"/>
        </w:rPr>
        <w:t>0x</w:t>
      </w:r>
      <w:r>
        <w:t>3</w:t>
      </w:r>
      <w:r>
        <w:rPr>
          <w:rFonts w:hint="eastAsia"/>
        </w:rPr>
        <w:t>36c</w:t>
      </w:r>
      <w:r>
        <w:rPr>
          <w:rFonts w:hint="eastAsia"/>
        </w:rPr>
        <w:t>、</w:t>
      </w:r>
      <w:r>
        <w:rPr>
          <w:rFonts w:hint="eastAsia"/>
        </w:rPr>
        <w:t>0</w:t>
      </w:r>
      <w:r>
        <w:t>x</w:t>
      </w:r>
      <w:r>
        <w:rPr>
          <w:rFonts w:hint="eastAsia"/>
        </w:rPr>
        <w:t>340c</w:t>
      </w:r>
      <w:r>
        <w:rPr>
          <w:rFonts w:hint="eastAsia"/>
        </w:rPr>
        <w:t>、</w:t>
      </w:r>
      <w:r>
        <w:rPr>
          <w:rFonts w:hint="eastAsia"/>
        </w:rPr>
        <w:t>0</w:t>
      </w:r>
      <w:r>
        <w:t>x</w:t>
      </w:r>
      <w:r>
        <w:rPr>
          <w:rFonts w:hint="eastAsia"/>
        </w:rPr>
        <w:t>34ac</w:t>
      </w:r>
      <w:r>
        <w:rPr>
          <w:rFonts w:hint="eastAsia"/>
        </w:rPr>
        <w:t>是三个中断程序的入口地址，</w:t>
      </w:r>
      <w:r w:rsidR="00D33434">
        <w:rPr>
          <w:rFonts w:hint="eastAsia"/>
        </w:rPr>
        <w:t>current</w:t>
      </w:r>
      <w:r>
        <w:rPr>
          <w:rFonts w:hint="eastAsia"/>
        </w:rPr>
        <w:t>信号由中断识别电路给出，用于让程序进入第几号中断。最后添加</w:t>
      </w:r>
      <w:r>
        <w:rPr>
          <w:rFonts w:hint="eastAsia"/>
        </w:rPr>
        <w:t>eret</w:t>
      </w:r>
      <w:r>
        <w:rPr>
          <w:rFonts w:hint="eastAsia"/>
        </w:rPr>
        <w:t>指令，稍微修改数据通路即可。</w:t>
      </w:r>
    </w:p>
    <w:p w14:paraId="401C8645" w14:textId="530EE866" w:rsidR="008418DC" w:rsidRDefault="008418DC" w:rsidP="008418DC">
      <w:pPr>
        <w:pStyle w:val="a3"/>
        <w:numPr>
          <w:ilvl w:val="0"/>
          <w:numId w:val="26"/>
        </w:numPr>
        <w:ind w:firstLineChars="0"/>
      </w:pPr>
      <w:r>
        <w:rPr>
          <w:rFonts w:hint="eastAsia"/>
        </w:rPr>
        <w:t>软件实现</w:t>
      </w:r>
    </w:p>
    <w:p w14:paraId="108478AF" w14:textId="17BC865A" w:rsidR="00D33434" w:rsidRDefault="00D33434" w:rsidP="00D33434">
      <w:pPr>
        <w:ind w:firstLine="420"/>
      </w:pPr>
      <w:r w:rsidRPr="00D33434">
        <w:rPr>
          <w:rFonts w:hint="eastAsia"/>
        </w:rPr>
        <w:t>需要编写三个中断程序，代码放在</w:t>
      </w:r>
      <w:r w:rsidRPr="00D33434">
        <w:rPr>
          <w:rFonts w:hint="eastAsia"/>
        </w:rPr>
        <w:t>benchmark</w:t>
      </w:r>
      <w:r w:rsidRPr="00D33434">
        <w:rPr>
          <w:rFonts w:hint="eastAsia"/>
        </w:rPr>
        <w:t>后面，每次进入中断时需要保护现场，退出中断时需要恢复现场，保护现场与恢复现场的代码如下：</w:t>
      </w:r>
    </w:p>
    <w:p w14:paraId="6C229613" w14:textId="77777777" w:rsidR="00D33434" w:rsidRDefault="00D33434" w:rsidP="00D33434">
      <w:pPr>
        <w:shd w:val="clear" w:color="auto" w:fill="D9D9D9" w:themeFill="background1" w:themeFillShade="D9"/>
        <w:ind w:left="420"/>
      </w:pPr>
      <w:r>
        <w:t>addiu $sp,$sp,-4</w:t>
      </w:r>
      <w:r>
        <w:tab/>
      </w:r>
      <w:r>
        <w:tab/>
      </w:r>
      <w:r>
        <w:tab/>
      </w:r>
      <w:r>
        <w:rPr>
          <w:rFonts w:hint="eastAsia"/>
        </w:rPr>
        <w:t>#</w:t>
      </w:r>
      <w:r>
        <w:rPr>
          <w:rFonts w:hint="eastAsia"/>
        </w:rPr>
        <w:t>保护现场</w:t>
      </w:r>
    </w:p>
    <w:p w14:paraId="05E44FFE" w14:textId="77777777" w:rsidR="00D33434" w:rsidRDefault="00D33434" w:rsidP="00D33434">
      <w:pPr>
        <w:shd w:val="clear" w:color="auto" w:fill="D9D9D9" w:themeFill="background1" w:themeFillShade="D9"/>
        <w:ind w:left="420"/>
      </w:pPr>
      <w:r>
        <w:t>sw $s0,0($sp)</w:t>
      </w:r>
    </w:p>
    <w:p w14:paraId="22DD7BD9" w14:textId="77777777" w:rsidR="00D33434" w:rsidRDefault="00D33434" w:rsidP="00D33434">
      <w:pPr>
        <w:shd w:val="clear" w:color="auto" w:fill="D9D9D9" w:themeFill="background1" w:themeFillShade="D9"/>
        <w:ind w:left="420"/>
      </w:pPr>
      <w:r>
        <w:t>addiu $sp,$sp,-4</w:t>
      </w:r>
    </w:p>
    <w:p w14:paraId="25E4ECA1" w14:textId="77777777" w:rsidR="00D33434" w:rsidRDefault="00D33434" w:rsidP="00D33434">
      <w:pPr>
        <w:shd w:val="clear" w:color="auto" w:fill="D9D9D9" w:themeFill="background1" w:themeFillShade="D9"/>
        <w:ind w:left="420"/>
      </w:pPr>
      <w:r>
        <w:t>sw $s1,0($sp)</w:t>
      </w:r>
    </w:p>
    <w:p w14:paraId="5A56AA30" w14:textId="77777777" w:rsidR="00D33434" w:rsidRDefault="00D33434" w:rsidP="00D33434">
      <w:pPr>
        <w:shd w:val="clear" w:color="auto" w:fill="D9D9D9" w:themeFill="background1" w:themeFillShade="D9"/>
        <w:ind w:left="420"/>
      </w:pPr>
      <w:r>
        <w:t>addiu $sp,$sp,-4</w:t>
      </w:r>
    </w:p>
    <w:p w14:paraId="49CBDB23" w14:textId="77777777" w:rsidR="00D33434" w:rsidRDefault="00D33434" w:rsidP="00D33434">
      <w:pPr>
        <w:shd w:val="clear" w:color="auto" w:fill="D9D9D9" w:themeFill="background1" w:themeFillShade="D9"/>
        <w:ind w:left="420"/>
      </w:pPr>
      <w:r>
        <w:t>sw $s2,0($sp)</w:t>
      </w:r>
    </w:p>
    <w:p w14:paraId="2CA2B68B" w14:textId="77777777" w:rsidR="00D33434" w:rsidRDefault="00D33434" w:rsidP="00D33434">
      <w:pPr>
        <w:shd w:val="clear" w:color="auto" w:fill="D9D9D9" w:themeFill="background1" w:themeFillShade="D9"/>
        <w:ind w:left="420"/>
      </w:pPr>
      <w:r>
        <w:t>addiu $sp,$sp,-4</w:t>
      </w:r>
    </w:p>
    <w:p w14:paraId="7941AA64" w14:textId="77777777" w:rsidR="00D33434" w:rsidRDefault="00D33434" w:rsidP="00D33434">
      <w:pPr>
        <w:shd w:val="clear" w:color="auto" w:fill="D9D9D9" w:themeFill="background1" w:themeFillShade="D9"/>
        <w:ind w:left="420"/>
      </w:pPr>
      <w:r>
        <w:t>sw $s3,0($sp)</w:t>
      </w:r>
    </w:p>
    <w:p w14:paraId="6732AB7F" w14:textId="77777777" w:rsidR="00D33434" w:rsidRDefault="00D33434" w:rsidP="00D33434">
      <w:pPr>
        <w:shd w:val="clear" w:color="auto" w:fill="D9D9D9" w:themeFill="background1" w:themeFillShade="D9"/>
        <w:ind w:left="420"/>
      </w:pPr>
      <w:r>
        <w:t>addiu $sp,$sp,-4</w:t>
      </w:r>
    </w:p>
    <w:p w14:paraId="1DEA1A01" w14:textId="77777777" w:rsidR="00D33434" w:rsidRDefault="00D33434" w:rsidP="00D33434">
      <w:pPr>
        <w:shd w:val="clear" w:color="auto" w:fill="D9D9D9" w:themeFill="background1" w:themeFillShade="D9"/>
        <w:ind w:left="420"/>
      </w:pPr>
      <w:r>
        <w:lastRenderedPageBreak/>
        <w:t>sw $t0,0($sp)</w:t>
      </w:r>
    </w:p>
    <w:p w14:paraId="38F45D4C" w14:textId="77777777" w:rsidR="00D33434" w:rsidRDefault="00D33434" w:rsidP="00D33434">
      <w:pPr>
        <w:shd w:val="clear" w:color="auto" w:fill="D9D9D9" w:themeFill="background1" w:themeFillShade="D9"/>
        <w:ind w:left="420"/>
      </w:pPr>
      <w:r>
        <w:t>addiu $sp,$sp,-4</w:t>
      </w:r>
    </w:p>
    <w:p w14:paraId="11AC0AA6" w14:textId="77777777" w:rsidR="00D33434" w:rsidRDefault="00D33434" w:rsidP="00D33434">
      <w:pPr>
        <w:shd w:val="clear" w:color="auto" w:fill="D9D9D9" w:themeFill="background1" w:themeFillShade="D9"/>
        <w:ind w:left="420"/>
      </w:pPr>
      <w:r>
        <w:t>sw $t1,0($sp)</w:t>
      </w:r>
    </w:p>
    <w:p w14:paraId="10213436" w14:textId="77777777" w:rsidR="00D33434" w:rsidRDefault="00D33434" w:rsidP="00D33434">
      <w:pPr>
        <w:shd w:val="clear" w:color="auto" w:fill="D9D9D9" w:themeFill="background1" w:themeFillShade="D9"/>
        <w:ind w:left="420"/>
      </w:pPr>
      <w:r>
        <w:t>addiu $sp,$sp,-4</w:t>
      </w:r>
    </w:p>
    <w:p w14:paraId="64DCAE0B" w14:textId="77777777" w:rsidR="00D33434" w:rsidRDefault="00D33434" w:rsidP="00D33434">
      <w:pPr>
        <w:shd w:val="clear" w:color="auto" w:fill="D9D9D9" w:themeFill="background1" w:themeFillShade="D9"/>
        <w:ind w:left="420"/>
      </w:pPr>
      <w:r>
        <w:t>sw $t2,0($sp)</w:t>
      </w:r>
    </w:p>
    <w:p w14:paraId="010DBF35" w14:textId="77777777" w:rsidR="00D33434" w:rsidRDefault="00D33434" w:rsidP="00D33434">
      <w:pPr>
        <w:shd w:val="clear" w:color="auto" w:fill="D9D9D9" w:themeFill="background1" w:themeFillShade="D9"/>
        <w:ind w:left="420"/>
      </w:pPr>
      <w:r>
        <w:t>addiu $sp,$sp,-4</w:t>
      </w:r>
    </w:p>
    <w:p w14:paraId="076CF441" w14:textId="77777777" w:rsidR="00D33434" w:rsidRDefault="00D33434" w:rsidP="00D33434">
      <w:pPr>
        <w:shd w:val="clear" w:color="auto" w:fill="D9D9D9" w:themeFill="background1" w:themeFillShade="D9"/>
        <w:ind w:left="420"/>
      </w:pPr>
      <w:r>
        <w:t>sw $t3,0($sp)</w:t>
      </w:r>
    </w:p>
    <w:p w14:paraId="79E3043A" w14:textId="77777777" w:rsidR="00D33434" w:rsidRDefault="00D33434" w:rsidP="00D33434">
      <w:pPr>
        <w:shd w:val="clear" w:color="auto" w:fill="D9D9D9" w:themeFill="background1" w:themeFillShade="D9"/>
        <w:ind w:left="420"/>
      </w:pPr>
      <w:r>
        <w:t>addiu $sp,$sp,-4</w:t>
      </w:r>
    </w:p>
    <w:p w14:paraId="15262DA1" w14:textId="77777777" w:rsidR="00D33434" w:rsidRDefault="00D33434" w:rsidP="00D33434">
      <w:pPr>
        <w:shd w:val="clear" w:color="auto" w:fill="D9D9D9" w:themeFill="background1" w:themeFillShade="D9"/>
        <w:ind w:left="420"/>
      </w:pPr>
      <w:r>
        <w:t>sw $a0,0($sp)</w:t>
      </w:r>
    </w:p>
    <w:p w14:paraId="74B141CB" w14:textId="77777777" w:rsidR="00D33434" w:rsidRDefault="00D33434" w:rsidP="00D33434">
      <w:pPr>
        <w:shd w:val="clear" w:color="auto" w:fill="D9D9D9" w:themeFill="background1" w:themeFillShade="D9"/>
        <w:ind w:left="420"/>
      </w:pPr>
      <w:r>
        <w:t>addiu $sp,$sp,-4</w:t>
      </w:r>
    </w:p>
    <w:p w14:paraId="4F35ED73" w14:textId="77777777" w:rsidR="00D33434" w:rsidRDefault="00D33434" w:rsidP="00D33434">
      <w:pPr>
        <w:shd w:val="clear" w:color="auto" w:fill="D9D9D9" w:themeFill="background1" w:themeFillShade="D9"/>
        <w:ind w:left="420"/>
      </w:pPr>
      <w:r>
        <w:t>sw $v0,0($sp)</w:t>
      </w:r>
    </w:p>
    <w:p w14:paraId="62E33369" w14:textId="77777777" w:rsidR="00D33434" w:rsidRDefault="00D33434" w:rsidP="00D33434">
      <w:pPr>
        <w:shd w:val="clear" w:color="auto" w:fill="D9D9D9" w:themeFill="background1" w:themeFillShade="D9"/>
        <w:ind w:left="420"/>
      </w:pPr>
      <w:r>
        <w:t>addiu $sp,$sp,-4</w:t>
      </w:r>
    </w:p>
    <w:p w14:paraId="41382CCB" w14:textId="77777777" w:rsidR="00D33434" w:rsidRDefault="00D33434" w:rsidP="00D33434">
      <w:pPr>
        <w:shd w:val="clear" w:color="auto" w:fill="D9D9D9" w:themeFill="background1" w:themeFillShade="D9"/>
        <w:ind w:left="420"/>
      </w:pPr>
      <w:r>
        <w:t>sw $t8,0($sp)</w:t>
      </w:r>
    </w:p>
    <w:p w14:paraId="231B45EF" w14:textId="77777777" w:rsidR="00D33434" w:rsidRDefault="00D33434" w:rsidP="00D33434">
      <w:pPr>
        <w:shd w:val="clear" w:color="auto" w:fill="D9D9D9" w:themeFill="background1" w:themeFillShade="D9"/>
        <w:ind w:left="420"/>
      </w:pPr>
    </w:p>
    <w:p w14:paraId="6856A1A9" w14:textId="77777777" w:rsidR="00D33434" w:rsidRDefault="00D33434" w:rsidP="00D33434">
      <w:pPr>
        <w:shd w:val="clear" w:color="auto" w:fill="D9D9D9" w:themeFill="background1" w:themeFillShade="D9"/>
        <w:ind w:left="420"/>
      </w:pPr>
      <w:r>
        <w:t>lw $t8,0($sp)</w:t>
      </w:r>
      <w:r>
        <w:tab/>
      </w:r>
      <w:r>
        <w:tab/>
      </w:r>
      <w:r>
        <w:rPr>
          <w:rFonts w:hint="eastAsia"/>
        </w:rPr>
        <w:t>#</w:t>
      </w:r>
      <w:r>
        <w:rPr>
          <w:rFonts w:hint="eastAsia"/>
        </w:rPr>
        <w:t>恢复现场</w:t>
      </w:r>
    </w:p>
    <w:p w14:paraId="5E84C74E" w14:textId="77777777" w:rsidR="00D33434" w:rsidRDefault="00D33434" w:rsidP="00D33434">
      <w:pPr>
        <w:shd w:val="clear" w:color="auto" w:fill="D9D9D9" w:themeFill="background1" w:themeFillShade="D9"/>
        <w:ind w:left="420"/>
      </w:pPr>
      <w:r>
        <w:t>addiu $sp,$sp,4</w:t>
      </w:r>
    </w:p>
    <w:p w14:paraId="26DEDF4B" w14:textId="77777777" w:rsidR="00D33434" w:rsidRDefault="00D33434" w:rsidP="00D33434">
      <w:pPr>
        <w:shd w:val="clear" w:color="auto" w:fill="D9D9D9" w:themeFill="background1" w:themeFillShade="D9"/>
        <w:ind w:left="420"/>
      </w:pPr>
      <w:r>
        <w:t>lw $v0,0($sp)</w:t>
      </w:r>
    </w:p>
    <w:p w14:paraId="4F28FF8F" w14:textId="77777777" w:rsidR="00D33434" w:rsidRDefault="00D33434" w:rsidP="00D33434">
      <w:pPr>
        <w:shd w:val="clear" w:color="auto" w:fill="D9D9D9" w:themeFill="background1" w:themeFillShade="D9"/>
        <w:ind w:left="420"/>
      </w:pPr>
      <w:r>
        <w:t>addiu $sp,$sp,4</w:t>
      </w:r>
    </w:p>
    <w:p w14:paraId="72E0FD71" w14:textId="77777777" w:rsidR="00D33434" w:rsidRDefault="00D33434" w:rsidP="00D33434">
      <w:pPr>
        <w:shd w:val="clear" w:color="auto" w:fill="D9D9D9" w:themeFill="background1" w:themeFillShade="D9"/>
        <w:ind w:left="420"/>
      </w:pPr>
      <w:r>
        <w:t>lw $a0,0($sp)</w:t>
      </w:r>
    </w:p>
    <w:p w14:paraId="3C67D8DA" w14:textId="77777777" w:rsidR="00D33434" w:rsidRDefault="00D33434" w:rsidP="00D33434">
      <w:pPr>
        <w:shd w:val="clear" w:color="auto" w:fill="D9D9D9" w:themeFill="background1" w:themeFillShade="D9"/>
        <w:ind w:left="420"/>
      </w:pPr>
      <w:r>
        <w:t>addiu $sp,$sp,4</w:t>
      </w:r>
    </w:p>
    <w:p w14:paraId="76F70653" w14:textId="77777777" w:rsidR="00D33434" w:rsidRDefault="00D33434" w:rsidP="00D33434">
      <w:pPr>
        <w:shd w:val="clear" w:color="auto" w:fill="D9D9D9" w:themeFill="background1" w:themeFillShade="D9"/>
        <w:ind w:left="420"/>
      </w:pPr>
      <w:r>
        <w:t>lw $t3,0($sp)</w:t>
      </w:r>
    </w:p>
    <w:p w14:paraId="7DBA83E7" w14:textId="77777777" w:rsidR="00D33434" w:rsidRDefault="00D33434" w:rsidP="00D33434">
      <w:pPr>
        <w:shd w:val="clear" w:color="auto" w:fill="D9D9D9" w:themeFill="background1" w:themeFillShade="D9"/>
        <w:ind w:left="420"/>
      </w:pPr>
      <w:r>
        <w:t>addiu $sp,$sp,4</w:t>
      </w:r>
    </w:p>
    <w:p w14:paraId="77632887" w14:textId="77777777" w:rsidR="00D33434" w:rsidRDefault="00D33434" w:rsidP="00D33434">
      <w:pPr>
        <w:shd w:val="clear" w:color="auto" w:fill="D9D9D9" w:themeFill="background1" w:themeFillShade="D9"/>
        <w:ind w:left="420"/>
      </w:pPr>
      <w:r>
        <w:t>lw $t2,0($sp)</w:t>
      </w:r>
    </w:p>
    <w:p w14:paraId="3216CDBD" w14:textId="77777777" w:rsidR="00D33434" w:rsidRDefault="00D33434" w:rsidP="00D33434">
      <w:pPr>
        <w:shd w:val="clear" w:color="auto" w:fill="D9D9D9" w:themeFill="background1" w:themeFillShade="D9"/>
        <w:ind w:left="420"/>
      </w:pPr>
      <w:r>
        <w:t>addiu $sp,$sp,4</w:t>
      </w:r>
    </w:p>
    <w:p w14:paraId="2FDF8787" w14:textId="77777777" w:rsidR="00D33434" w:rsidRDefault="00D33434" w:rsidP="00D33434">
      <w:pPr>
        <w:shd w:val="clear" w:color="auto" w:fill="D9D9D9" w:themeFill="background1" w:themeFillShade="D9"/>
        <w:ind w:left="420"/>
      </w:pPr>
      <w:r>
        <w:t>lw $t1,0($sp)</w:t>
      </w:r>
    </w:p>
    <w:p w14:paraId="2D5F24E7" w14:textId="77777777" w:rsidR="00D33434" w:rsidRDefault="00D33434" w:rsidP="00D33434">
      <w:pPr>
        <w:shd w:val="clear" w:color="auto" w:fill="D9D9D9" w:themeFill="background1" w:themeFillShade="D9"/>
        <w:ind w:left="420"/>
      </w:pPr>
      <w:r>
        <w:t>addiu $sp,$sp,4</w:t>
      </w:r>
    </w:p>
    <w:p w14:paraId="36178A1C" w14:textId="77777777" w:rsidR="00D33434" w:rsidRDefault="00D33434" w:rsidP="00D33434">
      <w:pPr>
        <w:shd w:val="clear" w:color="auto" w:fill="D9D9D9" w:themeFill="background1" w:themeFillShade="D9"/>
        <w:ind w:left="420"/>
      </w:pPr>
      <w:r>
        <w:t>lw $t0,0($sp)</w:t>
      </w:r>
    </w:p>
    <w:p w14:paraId="401A25FE" w14:textId="77777777" w:rsidR="00D33434" w:rsidRDefault="00D33434" w:rsidP="00D33434">
      <w:pPr>
        <w:shd w:val="clear" w:color="auto" w:fill="D9D9D9" w:themeFill="background1" w:themeFillShade="D9"/>
        <w:ind w:left="420"/>
      </w:pPr>
      <w:r>
        <w:t>addiu $sp,$sp,4</w:t>
      </w:r>
    </w:p>
    <w:p w14:paraId="46306899" w14:textId="77777777" w:rsidR="00D33434" w:rsidRDefault="00D33434" w:rsidP="00D33434">
      <w:pPr>
        <w:shd w:val="clear" w:color="auto" w:fill="D9D9D9" w:themeFill="background1" w:themeFillShade="D9"/>
        <w:ind w:left="420"/>
      </w:pPr>
      <w:r>
        <w:t>lw $s3,0($sp)</w:t>
      </w:r>
    </w:p>
    <w:p w14:paraId="4A29A1EE" w14:textId="77777777" w:rsidR="00D33434" w:rsidRDefault="00D33434" w:rsidP="00D33434">
      <w:pPr>
        <w:shd w:val="clear" w:color="auto" w:fill="D9D9D9" w:themeFill="background1" w:themeFillShade="D9"/>
        <w:ind w:left="420"/>
      </w:pPr>
      <w:r>
        <w:t>addiu $sp,$sp,4</w:t>
      </w:r>
    </w:p>
    <w:p w14:paraId="3A35F3F7" w14:textId="77777777" w:rsidR="00D33434" w:rsidRDefault="00D33434" w:rsidP="00D33434">
      <w:pPr>
        <w:shd w:val="clear" w:color="auto" w:fill="D9D9D9" w:themeFill="background1" w:themeFillShade="D9"/>
        <w:ind w:left="420"/>
      </w:pPr>
      <w:r>
        <w:lastRenderedPageBreak/>
        <w:t>lw $s2,0($sp)</w:t>
      </w:r>
    </w:p>
    <w:p w14:paraId="42DD0FAA" w14:textId="77777777" w:rsidR="00D33434" w:rsidRDefault="00D33434" w:rsidP="00D33434">
      <w:pPr>
        <w:shd w:val="clear" w:color="auto" w:fill="D9D9D9" w:themeFill="background1" w:themeFillShade="D9"/>
        <w:ind w:left="420"/>
      </w:pPr>
      <w:r>
        <w:t>addiu $sp,$sp,4</w:t>
      </w:r>
    </w:p>
    <w:p w14:paraId="35AECACB" w14:textId="77777777" w:rsidR="00D33434" w:rsidRDefault="00D33434" w:rsidP="00D33434">
      <w:pPr>
        <w:shd w:val="clear" w:color="auto" w:fill="D9D9D9" w:themeFill="background1" w:themeFillShade="D9"/>
        <w:ind w:left="420"/>
      </w:pPr>
      <w:r>
        <w:t>lw $s1,0($sp)</w:t>
      </w:r>
    </w:p>
    <w:p w14:paraId="0DA6A604" w14:textId="77777777" w:rsidR="00D33434" w:rsidRDefault="00D33434" w:rsidP="00D33434">
      <w:pPr>
        <w:shd w:val="clear" w:color="auto" w:fill="D9D9D9" w:themeFill="background1" w:themeFillShade="D9"/>
        <w:ind w:left="420"/>
      </w:pPr>
      <w:r>
        <w:t>addiu $sp,$sp,4</w:t>
      </w:r>
    </w:p>
    <w:p w14:paraId="4D3B99E1" w14:textId="77777777" w:rsidR="00D33434" w:rsidRDefault="00D33434" w:rsidP="00D33434">
      <w:pPr>
        <w:shd w:val="clear" w:color="auto" w:fill="D9D9D9" w:themeFill="background1" w:themeFillShade="D9"/>
        <w:ind w:left="420"/>
      </w:pPr>
      <w:r>
        <w:t>lw $s0,0($sp)</w:t>
      </w:r>
    </w:p>
    <w:p w14:paraId="028B2FF3" w14:textId="77777777" w:rsidR="00D33434" w:rsidRDefault="00D33434" w:rsidP="00D33434">
      <w:pPr>
        <w:shd w:val="clear" w:color="auto" w:fill="D9D9D9" w:themeFill="background1" w:themeFillShade="D9"/>
        <w:ind w:left="420"/>
      </w:pPr>
      <w:r>
        <w:t>addiu $sp,$sp,4</w:t>
      </w:r>
    </w:p>
    <w:p w14:paraId="30BB1D46" w14:textId="77777777" w:rsidR="00D33434" w:rsidRDefault="00D33434" w:rsidP="00D33434">
      <w:pPr>
        <w:shd w:val="clear" w:color="auto" w:fill="D9D9D9" w:themeFill="background1" w:themeFillShade="D9"/>
        <w:ind w:left="420"/>
      </w:pPr>
    </w:p>
    <w:p w14:paraId="155ECF6A" w14:textId="77777777" w:rsidR="00D33434" w:rsidRPr="00F41199" w:rsidRDefault="00D33434" w:rsidP="00D33434">
      <w:pPr>
        <w:shd w:val="clear" w:color="auto" w:fill="D9D9D9" w:themeFill="background1" w:themeFillShade="D9"/>
        <w:ind w:left="420"/>
      </w:pPr>
      <w:r>
        <w:t>eret                  # we are back</w:t>
      </w:r>
    </w:p>
    <w:p w14:paraId="367AF4BA" w14:textId="77777777" w:rsidR="00D33434" w:rsidRPr="00D33434" w:rsidRDefault="00D33434" w:rsidP="00D33434">
      <w:pPr>
        <w:ind w:firstLine="420"/>
      </w:pPr>
    </w:p>
    <w:p w14:paraId="7E221EF5" w14:textId="5E520445" w:rsidR="00D9769E" w:rsidRDefault="008418DC" w:rsidP="00D9769E">
      <w:pPr>
        <w:pStyle w:val="30"/>
        <w:tabs>
          <w:tab w:val="left" w:pos="1080"/>
        </w:tabs>
        <w:spacing w:beforeLines="0" w:before="229" w:afterLines="0" w:after="229"/>
      </w:pPr>
      <w:r>
        <w:rPr>
          <w:rFonts w:hint="eastAsia"/>
        </w:rPr>
        <w:t>多级中断</w:t>
      </w:r>
    </w:p>
    <w:p w14:paraId="0B7AB2B2" w14:textId="05730ACE" w:rsidR="00D9769E" w:rsidRDefault="00D9769E" w:rsidP="00D9769E">
      <w:pPr>
        <w:pStyle w:val="a3"/>
        <w:numPr>
          <w:ilvl w:val="0"/>
          <w:numId w:val="28"/>
        </w:numPr>
        <w:ind w:firstLineChars="0"/>
      </w:pPr>
      <w:r>
        <w:rPr>
          <w:rFonts w:hint="eastAsia"/>
        </w:rPr>
        <w:t>硬件实现</w:t>
      </w:r>
    </w:p>
    <w:p w14:paraId="29722FD1" w14:textId="2419886C" w:rsidR="0072348C" w:rsidRDefault="0072348C" w:rsidP="00687E72">
      <w:pPr>
        <w:pStyle w:val="a3"/>
        <w:ind w:firstLineChars="0"/>
      </w:pPr>
      <w:r>
        <w:rPr>
          <w:rFonts w:hint="eastAsia"/>
        </w:rPr>
        <w:t>多级中断中允许优先级高的中断打断优先级低的中断，其中断识别电路如图</w:t>
      </w:r>
      <w:r>
        <w:rPr>
          <w:rFonts w:hint="eastAsia"/>
        </w:rPr>
        <w:t>3.11</w:t>
      </w:r>
      <w:r>
        <w:rPr>
          <w:rFonts w:hint="eastAsia"/>
        </w:rPr>
        <w:t>所示</w:t>
      </w:r>
    </w:p>
    <w:p w14:paraId="509D4907" w14:textId="77777777" w:rsidR="009B5127" w:rsidRDefault="009B5127" w:rsidP="009B5127">
      <w:pPr>
        <w:pStyle w:val="a3"/>
        <w:keepNext/>
        <w:ind w:rightChars="11" w:right="26" w:firstLineChars="0" w:firstLine="0"/>
        <w:jc w:val="center"/>
      </w:pPr>
      <w:r>
        <w:rPr>
          <w:noProof/>
        </w:rPr>
        <w:drawing>
          <wp:inline distT="0" distB="0" distL="0" distR="0" wp14:anchorId="63196477" wp14:editId="6030254F">
            <wp:extent cx="5598795" cy="4184015"/>
            <wp:effectExtent l="0" t="0" r="1905" b="698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8795" cy="4184015"/>
                    </a:xfrm>
                    <a:prstGeom prst="rect">
                      <a:avLst/>
                    </a:prstGeom>
                  </pic:spPr>
                </pic:pic>
              </a:graphicData>
            </a:graphic>
          </wp:inline>
        </w:drawing>
      </w:r>
    </w:p>
    <w:p w14:paraId="76FC58B7" w14:textId="3848B331" w:rsidR="0072348C" w:rsidRDefault="009B5127" w:rsidP="009B5127">
      <w:pPr>
        <w:pStyle w:val="aff1"/>
        <w:spacing w:before="91" w:after="91"/>
      </w:pPr>
      <w:bookmarkStart w:id="54" w:name="_Ref51081150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9</w:t>
      </w:r>
      <w:r>
        <w:fldChar w:fldCharType="end"/>
      </w:r>
      <w:bookmarkEnd w:id="54"/>
      <w:r>
        <w:rPr>
          <w:rFonts w:hint="eastAsia"/>
        </w:rPr>
        <w:t xml:space="preserve"> 多级中断识别电路</w:t>
      </w:r>
    </w:p>
    <w:p w14:paraId="14450C9D" w14:textId="36994CA1" w:rsidR="00D9769E" w:rsidRDefault="00D9769E" w:rsidP="00D9769E">
      <w:pPr>
        <w:pStyle w:val="a3"/>
        <w:numPr>
          <w:ilvl w:val="0"/>
          <w:numId w:val="28"/>
        </w:numPr>
        <w:ind w:firstLineChars="0"/>
      </w:pPr>
      <w:r>
        <w:rPr>
          <w:rFonts w:hint="eastAsia"/>
        </w:rPr>
        <w:lastRenderedPageBreak/>
        <w:t>软件实现</w:t>
      </w:r>
    </w:p>
    <w:p w14:paraId="6C7FC72E" w14:textId="77777777" w:rsidR="009B5127" w:rsidRPr="009B5127" w:rsidRDefault="009B5127" w:rsidP="00687E72">
      <w:pPr>
        <w:ind w:firstLine="420"/>
      </w:pPr>
      <w:r w:rsidRPr="009B5127">
        <w:rPr>
          <w:rFonts w:hint="eastAsia"/>
        </w:rPr>
        <w:t>需要编写三个中断程序，代码放在</w:t>
      </w:r>
      <w:r w:rsidRPr="009B5127">
        <w:rPr>
          <w:rFonts w:hint="eastAsia"/>
        </w:rPr>
        <w:t>benchmark</w:t>
      </w:r>
      <w:r w:rsidRPr="009B5127">
        <w:rPr>
          <w:rFonts w:hint="eastAsia"/>
        </w:rPr>
        <w:t>后面，每次进入中断时需要保护现场，退出中断时需要恢复现场，这时候保存</w:t>
      </w:r>
      <w:r w:rsidRPr="009B5127">
        <w:rPr>
          <w:rFonts w:hint="eastAsia"/>
        </w:rPr>
        <w:t>(</w:t>
      </w:r>
      <w:r w:rsidRPr="009B5127">
        <w:rPr>
          <w:rFonts w:hint="eastAsia"/>
        </w:rPr>
        <w:t>恢复</w:t>
      </w:r>
      <w:r w:rsidRPr="009B5127">
        <w:t>)</w:t>
      </w:r>
      <w:r w:rsidRPr="009B5127">
        <w:rPr>
          <w:rFonts w:hint="eastAsia"/>
        </w:rPr>
        <w:t>的现场跟单级中断保存的现场稍稍有点不同，保护现场多了一个</w:t>
      </w:r>
      <w:r w:rsidRPr="009B5127">
        <w:rPr>
          <w:rFonts w:hint="eastAsia"/>
        </w:rPr>
        <w:t>m</w:t>
      </w:r>
      <w:r w:rsidRPr="009B5127">
        <w:t>fc0</w:t>
      </w:r>
      <w:r w:rsidRPr="009B5127">
        <w:rPr>
          <w:rFonts w:hint="eastAsia"/>
        </w:rPr>
        <w:t>操作，恢复现场多了一个</w:t>
      </w:r>
      <w:r w:rsidRPr="009B5127">
        <w:rPr>
          <w:rFonts w:hint="eastAsia"/>
        </w:rPr>
        <w:t>m</w:t>
      </w:r>
      <w:r w:rsidRPr="009B5127">
        <w:t>tc0</w:t>
      </w:r>
      <w:r w:rsidRPr="009B5127">
        <w:rPr>
          <w:rFonts w:hint="eastAsia"/>
        </w:rPr>
        <w:t>操作，保护现场与恢复现场的代码如下：</w:t>
      </w:r>
    </w:p>
    <w:p w14:paraId="7D091144" w14:textId="77777777" w:rsidR="009B5127" w:rsidRDefault="009B5127" w:rsidP="009B5127">
      <w:pPr>
        <w:shd w:val="clear" w:color="auto" w:fill="D9D9D9" w:themeFill="background1" w:themeFillShade="D9"/>
        <w:ind w:left="420"/>
      </w:pPr>
      <w:r>
        <w:t>addiu $sp,$sp,-4</w:t>
      </w:r>
      <w:r>
        <w:tab/>
      </w:r>
      <w:r>
        <w:tab/>
      </w:r>
      <w:r>
        <w:tab/>
      </w:r>
      <w:r>
        <w:rPr>
          <w:rFonts w:hint="eastAsia"/>
        </w:rPr>
        <w:t>#</w:t>
      </w:r>
      <w:r>
        <w:rPr>
          <w:rFonts w:hint="eastAsia"/>
        </w:rPr>
        <w:t>保护现场</w:t>
      </w:r>
    </w:p>
    <w:p w14:paraId="5FE84AB9" w14:textId="77777777" w:rsidR="009B5127" w:rsidRDefault="009B5127" w:rsidP="009B5127">
      <w:pPr>
        <w:shd w:val="clear" w:color="auto" w:fill="D9D9D9" w:themeFill="background1" w:themeFillShade="D9"/>
        <w:ind w:left="420"/>
      </w:pPr>
      <w:r>
        <w:t>sw $s0,0($sp)</w:t>
      </w:r>
    </w:p>
    <w:p w14:paraId="6D878022" w14:textId="77777777" w:rsidR="009B5127" w:rsidRDefault="009B5127" w:rsidP="009B5127">
      <w:pPr>
        <w:shd w:val="clear" w:color="auto" w:fill="D9D9D9" w:themeFill="background1" w:themeFillShade="D9"/>
        <w:ind w:left="420"/>
      </w:pPr>
      <w:r>
        <w:t>addiu $sp,$sp,-4</w:t>
      </w:r>
    </w:p>
    <w:p w14:paraId="024B8BE5" w14:textId="77777777" w:rsidR="009B5127" w:rsidRDefault="009B5127" w:rsidP="009B5127">
      <w:pPr>
        <w:shd w:val="clear" w:color="auto" w:fill="D9D9D9" w:themeFill="background1" w:themeFillShade="D9"/>
        <w:ind w:left="420"/>
      </w:pPr>
      <w:r>
        <w:t>#####################</w:t>
      </w:r>
    </w:p>
    <w:p w14:paraId="27428744" w14:textId="77777777" w:rsidR="009B5127" w:rsidRDefault="009B5127" w:rsidP="009B5127">
      <w:pPr>
        <w:shd w:val="clear" w:color="auto" w:fill="D9D9D9" w:themeFill="background1" w:themeFillShade="D9"/>
        <w:ind w:left="420"/>
      </w:pPr>
      <w:r>
        <w:t>mfc0 $s0, $0</w:t>
      </w:r>
    </w:p>
    <w:p w14:paraId="3E4C0297" w14:textId="77777777" w:rsidR="009B5127" w:rsidRDefault="009B5127" w:rsidP="009B5127">
      <w:pPr>
        <w:shd w:val="clear" w:color="auto" w:fill="D9D9D9" w:themeFill="background1" w:themeFillShade="D9"/>
        <w:ind w:left="420"/>
      </w:pPr>
      <w:r>
        <w:t>sw $s0,0($sp)</w:t>
      </w:r>
    </w:p>
    <w:p w14:paraId="050C1EE5" w14:textId="77777777" w:rsidR="009B5127" w:rsidRDefault="009B5127" w:rsidP="009B5127">
      <w:pPr>
        <w:shd w:val="clear" w:color="auto" w:fill="D9D9D9" w:themeFill="background1" w:themeFillShade="D9"/>
        <w:ind w:left="420"/>
      </w:pPr>
      <w:r>
        <w:t>addiu $sp,$sp,-4</w:t>
      </w:r>
    </w:p>
    <w:p w14:paraId="3D09E7F8" w14:textId="77777777" w:rsidR="009B5127" w:rsidRDefault="009B5127" w:rsidP="009B5127">
      <w:pPr>
        <w:shd w:val="clear" w:color="auto" w:fill="D9D9D9" w:themeFill="background1" w:themeFillShade="D9"/>
        <w:ind w:left="420"/>
      </w:pPr>
      <w:r>
        <w:t>#####################</w:t>
      </w:r>
    </w:p>
    <w:p w14:paraId="4014F873" w14:textId="77777777" w:rsidR="009B5127" w:rsidRDefault="009B5127" w:rsidP="009B5127">
      <w:pPr>
        <w:shd w:val="clear" w:color="auto" w:fill="D9D9D9" w:themeFill="background1" w:themeFillShade="D9"/>
        <w:ind w:left="420"/>
      </w:pPr>
      <w:r>
        <w:t>sw $s1,0($sp)</w:t>
      </w:r>
    </w:p>
    <w:p w14:paraId="7F8C2811" w14:textId="77777777" w:rsidR="009B5127" w:rsidRDefault="009B5127" w:rsidP="009B5127">
      <w:pPr>
        <w:shd w:val="clear" w:color="auto" w:fill="D9D9D9" w:themeFill="background1" w:themeFillShade="D9"/>
        <w:ind w:left="420"/>
      </w:pPr>
      <w:r>
        <w:t>addiu $sp,$sp,-4</w:t>
      </w:r>
    </w:p>
    <w:p w14:paraId="3EEA21A4" w14:textId="77777777" w:rsidR="009B5127" w:rsidRDefault="009B5127" w:rsidP="009B5127">
      <w:pPr>
        <w:shd w:val="clear" w:color="auto" w:fill="D9D9D9" w:themeFill="background1" w:themeFillShade="D9"/>
        <w:ind w:left="420"/>
      </w:pPr>
      <w:r>
        <w:t>sw $s2,0($sp)</w:t>
      </w:r>
    </w:p>
    <w:p w14:paraId="37196805" w14:textId="77777777" w:rsidR="009B5127" w:rsidRDefault="009B5127" w:rsidP="009B5127">
      <w:pPr>
        <w:shd w:val="clear" w:color="auto" w:fill="D9D9D9" w:themeFill="background1" w:themeFillShade="D9"/>
        <w:ind w:left="420"/>
      </w:pPr>
      <w:r>
        <w:t>addiu $sp,$sp,-4</w:t>
      </w:r>
    </w:p>
    <w:p w14:paraId="64B860AE" w14:textId="77777777" w:rsidR="009B5127" w:rsidRDefault="009B5127" w:rsidP="009B5127">
      <w:pPr>
        <w:shd w:val="clear" w:color="auto" w:fill="D9D9D9" w:themeFill="background1" w:themeFillShade="D9"/>
        <w:ind w:left="420"/>
      </w:pPr>
      <w:r>
        <w:t>sw $s3,0($sp)</w:t>
      </w:r>
    </w:p>
    <w:p w14:paraId="1061DD63" w14:textId="77777777" w:rsidR="009B5127" w:rsidRDefault="009B5127" w:rsidP="009B5127">
      <w:pPr>
        <w:shd w:val="clear" w:color="auto" w:fill="D9D9D9" w:themeFill="background1" w:themeFillShade="D9"/>
        <w:ind w:left="420"/>
      </w:pPr>
      <w:r>
        <w:t>addiu $sp,$sp,-4</w:t>
      </w:r>
    </w:p>
    <w:p w14:paraId="1576E134" w14:textId="77777777" w:rsidR="009B5127" w:rsidRDefault="009B5127" w:rsidP="009B5127">
      <w:pPr>
        <w:shd w:val="clear" w:color="auto" w:fill="D9D9D9" w:themeFill="background1" w:themeFillShade="D9"/>
        <w:ind w:left="420"/>
      </w:pPr>
      <w:r>
        <w:t>sw $t0,0($sp)</w:t>
      </w:r>
    </w:p>
    <w:p w14:paraId="0CAA5140" w14:textId="77777777" w:rsidR="009B5127" w:rsidRDefault="009B5127" w:rsidP="009B5127">
      <w:pPr>
        <w:shd w:val="clear" w:color="auto" w:fill="D9D9D9" w:themeFill="background1" w:themeFillShade="D9"/>
        <w:ind w:left="420"/>
      </w:pPr>
      <w:r>
        <w:t>addiu $sp,$sp,-4</w:t>
      </w:r>
    </w:p>
    <w:p w14:paraId="7CFBB10E" w14:textId="77777777" w:rsidR="009B5127" w:rsidRDefault="009B5127" w:rsidP="009B5127">
      <w:pPr>
        <w:shd w:val="clear" w:color="auto" w:fill="D9D9D9" w:themeFill="background1" w:themeFillShade="D9"/>
        <w:ind w:left="420"/>
      </w:pPr>
      <w:r>
        <w:t>sw $t1,0($sp)</w:t>
      </w:r>
    </w:p>
    <w:p w14:paraId="5EC457C0" w14:textId="77777777" w:rsidR="009B5127" w:rsidRDefault="009B5127" w:rsidP="009B5127">
      <w:pPr>
        <w:shd w:val="clear" w:color="auto" w:fill="D9D9D9" w:themeFill="background1" w:themeFillShade="D9"/>
        <w:ind w:left="420"/>
      </w:pPr>
      <w:r>
        <w:t>addiu $sp,$sp,-4</w:t>
      </w:r>
    </w:p>
    <w:p w14:paraId="2D674FB8" w14:textId="77777777" w:rsidR="009B5127" w:rsidRDefault="009B5127" w:rsidP="009B5127">
      <w:pPr>
        <w:shd w:val="clear" w:color="auto" w:fill="D9D9D9" w:themeFill="background1" w:themeFillShade="D9"/>
        <w:ind w:left="420"/>
      </w:pPr>
      <w:r>
        <w:t>sw $t2,0($sp)</w:t>
      </w:r>
    </w:p>
    <w:p w14:paraId="6F6A200E" w14:textId="77777777" w:rsidR="009B5127" w:rsidRDefault="009B5127" w:rsidP="009B5127">
      <w:pPr>
        <w:shd w:val="clear" w:color="auto" w:fill="D9D9D9" w:themeFill="background1" w:themeFillShade="D9"/>
        <w:ind w:left="420"/>
      </w:pPr>
      <w:r>
        <w:t>addiu $sp,$sp,-4</w:t>
      </w:r>
    </w:p>
    <w:p w14:paraId="555CAD99" w14:textId="77777777" w:rsidR="009B5127" w:rsidRDefault="009B5127" w:rsidP="009B5127">
      <w:pPr>
        <w:shd w:val="clear" w:color="auto" w:fill="D9D9D9" w:themeFill="background1" w:themeFillShade="D9"/>
        <w:ind w:left="420"/>
      </w:pPr>
      <w:r>
        <w:t>sw $t3,0($sp)</w:t>
      </w:r>
    </w:p>
    <w:p w14:paraId="5F7CB1CE" w14:textId="77777777" w:rsidR="009B5127" w:rsidRDefault="009B5127" w:rsidP="009B5127">
      <w:pPr>
        <w:shd w:val="clear" w:color="auto" w:fill="D9D9D9" w:themeFill="background1" w:themeFillShade="D9"/>
        <w:ind w:left="420"/>
      </w:pPr>
      <w:r>
        <w:t>addiu $sp,$sp,-4</w:t>
      </w:r>
    </w:p>
    <w:p w14:paraId="4DBE02E7" w14:textId="77777777" w:rsidR="009B5127" w:rsidRDefault="009B5127" w:rsidP="009B5127">
      <w:pPr>
        <w:shd w:val="clear" w:color="auto" w:fill="D9D9D9" w:themeFill="background1" w:themeFillShade="D9"/>
        <w:ind w:left="420"/>
      </w:pPr>
      <w:r>
        <w:t>sw $a0,0($sp)</w:t>
      </w:r>
    </w:p>
    <w:p w14:paraId="0D82344F" w14:textId="77777777" w:rsidR="009B5127" w:rsidRDefault="009B5127" w:rsidP="009B5127">
      <w:pPr>
        <w:shd w:val="clear" w:color="auto" w:fill="D9D9D9" w:themeFill="background1" w:themeFillShade="D9"/>
        <w:ind w:left="420"/>
      </w:pPr>
      <w:r>
        <w:t>addiu $sp,$sp,-4</w:t>
      </w:r>
    </w:p>
    <w:p w14:paraId="571D6CC0" w14:textId="77777777" w:rsidR="009B5127" w:rsidRDefault="009B5127" w:rsidP="009B5127">
      <w:pPr>
        <w:shd w:val="clear" w:color="auto" w:fill="D9D9D9" w:themeFill="background1" w:themeFillShade="D9"/>
        <w:ind w:left="420"/>
      </w:pPr>
      <w:r>
        <w:t>sw $v0,0($sp)</w:t>
      </w:r>
    </w:p>
    <w:p w14:paraId="1EE1E87B" w14:textId="77777777" w:rsidR="009B5127" w:rsidRDefault="009B5127" w:rsidP="009B5127">
      <w:pPr>
        <w:shd w:val="clear" w:color="auto" w:fill="D9D9D9" w:themeFill="background1" w:themeFillShade="D9"/>
        <w:ind w:left="420"/>
      </w:pPr>
      <w:r>
        <w:lastRenderedPageBreak/>
        <w:t>addiu $sp,$sp,-4</w:t>
      </w:r>
    </w:p>
    <w:p w14:paraId="5BA06B48" w14:textId="77777777" w:rsidR="009B5127" w:rsidRDefault="009B5127" w:rsidP="009B5127">
      <w:pPr>
        <w:shd w:val="clear" w:color="auto" w:fill="D9D9D9" w:themeFill="background1" w:themeFillShade="D9"/>
        <w:ind w:left="420"/>
      </w:pPr>
      <w:r>
        <w:t>sw $t8,0($sp)</w:t>
      </w:r>
    </w:p>
    <w:p w14:paraId="344096A1" w14:textId="77777777" w:rsidR="009B5127" w:rsidRDefault="009B5127" w:rsidP="009B5127">
      <w:pPr>
        <w:shd w:val="clear" w:color="auto" w:fill="D9D9D9" w:themeFill="background1" w:themeFillShade="D9"/>
        <w:ind w:left="420"/>
      </w:pPr>
      <w:r>
        <w:t>lw $t8,0($sp)</w:t>
      </w:r>
      <w:r>
        <w:tab/>
      </w:r>
      <w:r>
        <w:tab/>
      </w:r>
      <w:r>
        <w:rPr>
          <w:rFonts w:hint="eastAsia"/>
        </w:rPr>
        <w:t>#</w:t>
      </w:r>
      <w:r>
        <w:rPr>
          <w:rFonts w:hint="eastAsia"/>
        </w:rPr>
        <w:t>恢复现场</w:t>
      </w:r>
    </w:p>
    <w:p w14:paraId="2CDF606D" w14:textId="77777777" w:rsidR="009B5127" w:rsidRDefault="009B5127" w:rsidP="009B5127">
      <w:pPr>
        <w:shd w:val="clear" w:color="auto" w:fill="D9D9D9" w:themeFill="background1" w:themeFillShade="D9"/>
        <w:ind w:left="420"/>
      </w:pPr>
      <w:r>
        <w:t>addiu $sp,$sp,4</w:t>
      </w:r>
    </w:p>
    <w:p w14:paraId="10830972" w14:textId="77777777" w:rsidR="009B5127" w:rsidRDefault="009B5127" w:rsidP="009B5127">
      <w:pPr>
        <w:shd w:val="clear" w:color="auto" w:fill="D9D9D9" w:themeFill="background1" w:themeFillShade="D9"/>
        <w:ind w:left="420"/>
      </w:pPr>
      <w:r>
        <w:t>lw $v0,0($sp)</w:t>
      </w:r>
    </w:p>
    <w:p w14:paraId="0E0E17B5" w14:textId="77777777" w:rsidR="009B5127" w:rsidRDefault="009B5127" w:rsidP="009B5127">
      <w:pPr>
        <w:shd w:val="clear" w:color="auto" w:fill="D9D9D9" w:themeFill="background1" w:themeFillShade="D9"/>
        <w:ind w:left="420"/>
      </w:pPr>
      <w:r>
        <w:t>addiu $sp,$sp,4</w:t>
      </w:r>
    </w:p>
    <w:p w14:paraId="4DB0448F" w14:textId="77777777" w:rsidR="009B5127" w:rsidRDefault="009B5127" w:rsidP="009B5127">
      <w:pPr>
        <w:shd w:val="clear" w:color="auto" w:fill="D9D9D9" w:themeFill="background1" w:themeFillShade="D9"/>
        <w:ind w:left="420"/>
      </w:pPr>
      <w:r>
        <w:t>lw $a0,0($sp)</w:t>
      </w:r>
    </w:p>
    <w:p w14:paraId="7E42F890" w14:textId="77777777" w:rsidR="009B5127" w:rsidRDefault="009B5127" w:rsidP="009B5127">
      <w:pPr>
        <w:shd w:val="clear" w:color="auto" w:fill="D9D9D9" w:themeFill="background1" w:themeFillShade="D9"/>
        <w:ind w:left="420"/>
      </w:pPr>
      <w:r>
        <w:t>addiu $sp,$sp,4</w:t>
      </w:r>
    </w:p>
    <w:p w14:paraId="6A46AB9D" w14:textId="77777777" w:rsidR="009B5127" w:rsidRDefault="009B5127" w:rsidP="009B5127">
      <w:pPr>
        <w:shd w:val="clear" w:color="auto" w:fill="D9D9D9" w:themeFill="background1" w:themeFillShade="D9"/>
        <w:ind w:left="420"/>
      </w:pPr>
      <w:r>
        <w:t>lw $t3,0($sp)</w:t>
      </w:r>
    </w:p>
    <w:p w14:paraId="34329741" w14:textId="77777777" w:rsidR="009B5127" w:rsidRDefault="009B5127" w:rsidP="009B5127">
      <w:pPr>
        <w:shd w:val="clear" w:color="auto" w:fill="D9D9D9" w:themeFill="background1" w:themeFillShade="D9"/>
        <w:ind w:left="420"/>
      </w:pPr>
      <w:r>
        <w:t>addiu $sp,$sp,4</w:t>
      </w:r>
    </w:p>
    <w:p w14:paraId="13E15DB3" w14:textId="77777777" w:rsidR="009B5127" w:rsidRDefault="009B5127" w:rsidP="009B5127">
      <w:pPr>
        <w:shd w:val="clear" w:color="auto" w:fill="D9D9D9" w:themeFill="background1" w:themeFillShade="D9"/>
        <w:ind w:left="420"/>
      </w:pPr>
      <w:r>
        <w:t>lw $t2,0($sp)</w:t>
      </w:r>
    </w:p>
    <w:p w14:paraId="47D461A3" w14:textId="77777777" w:rsidR="009B5127" w:rsidRDefault="009B5127" w:rsidP="009B5127">
      <w:pPr>
        <w:shd w:val="clear" w:color="auto" w:fill="D9D9D9" w:themeFill="background1" w:themeFillShade="D9"/>
        <w:ind w:left="420"/>
      </w:pPr>
      <w:r>
        <w:t>addiu $sp,$sp,4</w:t>
      </w:r>
    </w:p>
    <w:p w14:paraId="39B27A3D" w14:textId="77777777" w:rsidR="009B5127" w:rsidRDefault="009B5127" w:rsidP="009B5127">
      <w:pPr>
        <w:shd w:val="clear" w:color="auto" w:fill="D9D9D9" w:themeFill="background1" w:themeFillShade="D9"/>
        <w:ind w:left="420"/>
      </w:pPr>
      <w:r>
        <w:t>lw $t1,0($sp)</w:t>
      </w:r>
    </w:p>
    <w:p w14:paraId="0F084FB4" w14:textId="77777777" w:rsidR="009B5127" w:rsidRDefault="009B5127" w:rsidP="009B5127">
      <w:pPr>
        <w:shd w:val="clear" w:color="auto" w:fill="D9D9D9" w:themeFill="background1" w:themeFillShade="D9"/>
        <w:ind w:left="420"/>
      </w:pPr>
      <w:r>
        <w:t>addiu $sp,$sp,4</w:t>
      </w:r>
    </w:p>
    <w:p w14:paraId="4CE66230" w14:textId="77777777" w:rsidR="009B5127" w:rsidRDefault="009B5127" w:rsidP="009B5127">
      <w:pPr>
        <w:shd w:val="clear" w:color="auto" w:fill="D9D9D9" w:themeFill="background1" w:themeFillShade="D9"/>
        <w:ind w:left="420"/>
      </w:pPr>
      <w:r>
        <w:t>lw $t0,0($sp)</w:t>
      </w:r>
    </w:p>
    <w:p w14:paraId="3D51B550" w14:textId="77777777" w:rsidR="009B5127" w:rsidRDefault="009B5127" w:rsidP="009B5127">
      <w:pPr>
        <w:shd w:val="clear" w:color="auto" w:fill="D9D9D9" w:themeFill="background1" w:themeFillShade="D9"/>
        <w:ind w:left="420"/>
      </w:pPr>
      <w:r>
        <w:t>addiu $sp,$sp,4</w:t>
      </w:r>
    </w:p>
    <w:p w14:paraId="02A58ACB" w14:textId="77777777" w:rsidR="009B5127" w:rsidRDefault="009B5127" w:rsidP="009B5127">
      <w:pPr>
        <w:shd w:val="clear" w:color="auto" w:fill="D9D9D9" w:themeFill="background1" w:themeFillShade="D9"/>
        <w:ind w:left="420"/>
      </w:pPr>
      <w:r>
        <w:t>lw $s3,0($sp)</w:t>
      </w:r>
    </w:p>
    <w:p w14:paraId="23CA4139" w14:textId="77777777" w:rsidR="009B5127" w:rsidRDefault="009B5127" w:rsidP="009B5127">
      <w:pPr>
        <w:shd w:val="clear" w:color="auto" w:fill="D9D9D9" w:themeFill="background1" w:themeFillShade="D9"/>
        <w:ind w:left="420"/>
      </w:pPr>
      <w:r>
        <w:t>addiu $sp,$sp,4</w:t>
      </w:r>
    </w:p>
    <w:p w14:paraId="2134F962" w14:textId="77777777" w:rsidR="009B5127" w:rsidRDefault="009B5127" w:rsidP="009B5127">
      <w:pPr>
        <w:shd w:val="clear" w:color="auto" w:fill="D9D9D9" w:themeFill="background1" w:themeFillShade="D9"/>
        <w:ind w:left="420"/>
      </w:pPr>
      <w:r>
        <w:t>lw $s2,0($sp)</w:t>
      </w:r>
    </w:p>
    <w:p w14:paraId="084FEEA2" w14:textId="77777777" w:rsidR="009B5127" w:rsidRDefault="009B5127" w:rsidP="009B5127">
      <w:pPr>
        <w:shd w:val="clear" w:color="auto" w:fill="D9D9D9" w:themeFill="background1" w:themeFillShade="D9"/>
        <w:ind w:left="420"/>
      </w:pPr>
      <w:r>
        <w:t>addiu $sp,$sp,4</w:t>
      </w:r>
    </w:p>
    <w:p w14:paraId="7D828202" w14:textId="77777777" w:rsidR="009B5127" w:rsidRDefault="009B5127" w:rsidP="009B5127">
      <w:pPr>
        <w:shd w:val="clear" w:color="auto" w:fill="D9D9D9" w:themeFill="background1" w:themeFillShade="D9"/>
        <w:ind w:left="420"/>
      </w:pPr>
      <w:r>
        <w:t>lw $s1,0($sp)</w:t>
      </w:r>
    </w:p>
    <w:p w14:paraId="12C279AB" w14:textId="77777777" w:rsidR="009B5127" w:rsidRDefault="009B5127" w:rsidP="009B5127">
      <w:pPr>
        <w:shd w:val="clear" w:color="auto" w:fill="D9D9D9" w:themeFill="background1" w:themeFillShade="D9"/>
        <w:ind w:left="420"/>
      </w:pPr>
      <w:r>
        <w:t>addiu $sp,$sp,4</w:t>
      </w:r>
    </w:p>
    <w:p w14:paraId="49C2612C" w14:textId="77777777" w:rsidR="009B5127" w:rsidRDefault="009B5127" w:rsidP="009B5127">
      <w:pPr>
        <w:shd w:val="clear" w:color="auto" w:fill="D9D9D9" w:themeFill="background1" w:themeFillShade="D9"/>
        <w:ind w:left="420"/>
      </w:pPr>
      <w:r>
        <w:t>###############</w:t>
      </w:r>
    </w:p>
    <w:p w14:paraId="4116BCD6" w14:textId="77777777" w:rsidR="009B5127" w:rsidRDefault="009B5127" w:rsidP="009B5127">
      <w:pPr>
        <w:shd w:val="clear" w:color="auto" w:fill="D9D9D9" w:themeFill="background1" w:themeFillShade="D9"/>
        <w:ind w:left="420"/>
      </w:pPr>
      <w:r>
        <w:t>lw $s0, 0($sp)</w:t>
      </w:r>
    </w:p>
    <w:p w14:paraId="20572E24" w14:textId="77777777" w:rsidR="009B5127" w:rsidRDefault="009B5127" w:rsidP="009B5127">
      <w:pPr>
        <w:shd w:val="clear" w:color="auto" w:fill="D9D9D9" w:themeFill="background1" w:themeFillShade="D9"/>
        <w:ind w:left="420"/>
      </w:pPr>
      <w:r>
        <w:t>mtc0 $s0, $0</w:t>
      </w:r>
    </w:p>
    <w:p w14:paraId="4B91F118" w14:textId="77777777" w:rsidR="009B5127" w:rsidRDefault="009B5127" w:rsidP="009B5127">
      <w:pPr>
        <w:shd w:val="clear" w:color="auto" w:fill="D9D9D9" w:themeFill="background1" w:themeFillShade="D9"/>
        <w:ind w:left="420"/>
      </w:pPr>
      <w:r>
        <w:t>addiu $sp,$sp,4</w:t>
      </w:r>
    </w:p>
    <w:p w14:paraId="38DB13A4" w14:textId="77777777" w:rsidR="009B5127" w:rsidRDefault="009B5127" w:rsidP="009B5127">
      <w:pPr>
        <w:shd w:val="clear" w:color="auto" w:fill="D9D9D9" w:themeFill="background1" w:themeFillShade="D9"/>
        <w:ind w:left="420"/>
      </w:pPr>
      <w:r>
        <w:t>###############</w:t>
      </w:r>
    </w:p>
    <w:p w14:paraId="478D3FF6" w14:textId="77777777" w:rsidR="009B5127" w:rsidRDefault="009B5127" w:rsidP="009B5127">
      <w:pPr>
        <w:shd w:val="clear" w:color="auto" w:fill="D9D9D9" w:themeFill="background1" w:themeFillShade="D9"/>
        <w:ind w:left="420"/>
      </w:pPr>
      <w:r>
        <w:t>lw $s0,0($sp)</w:t>
      </w:r>
    </w:p>
    <w:p w14:paraId="10DBA1DA" w14:textId="77777777" w:rsidR="009B5127" w:rsidRDefault="009B5127" w:rsidP="009B5127">
      <w:pPr>
        <w:shd w:val="clear" w:color="auto" w:fill="D9D9D9" w:themeFill="background1" w:themeFillShade="D9"/>
        <w:ind w:left="420"/>
      </w:pPr>
      <w:r>
        <w:t>addiu $sp,$sp,4</w:t>
      </w:r>
    </w:p>
    <w:p w14:paraId="321D9EDF" w14:textId="2DD1999F" w:rsidR="009B5127" w:rsidRDefault="009B5127" w:rsidP="00687E72">
      <w:pPr>
        <w:shd w:val="clear" w:color="auto" w:fill="D9D9D9" w:themeFill="background1" w:themeFillShade="D9"/>
        <w:ind w:left="420"/>
      </w:pPr>
      <w:r>
        <w:t>eret                  # we are back</w:t>
      </w:r>
    </w:p>
    <w:p w14:paraId="4AFBF381" w14:textId="77777777" w:rsidR="00687E72" w:rsidRDefault="00687E72" w:rsidP="00687E72">
      <w:pPr>
        <w:pStyle w:val="30"/>
        <w:tabs>
          <w:tab w:val="left" w:pos="1080"/>
        </w:tabs>
        <w:spacing w:beforeLines="0" w:before="229" w:afterLines="0" w:after="229"/>
      </w:pPr>
      <w:r>
        <w:rPr>
          <w:rFonts w:hint="eastAsia"/>
        </w:rPr>
        <w:lastRenderedPageBreak/>
        <w:t>流水中断</w:t>
      </w:r>
      <w:r>
        <w:t xml:space="preserve"> </w:t>
      </w:r>
    </w:p>
    <w:p w14:paraId="3BE2CC12" w14:textId="77777777" w:rsidR="009604D2" w:rsidRDefault="00687E72" w:rsidP="00292AE7">
      <w:pPr>
        <w:pStyle w:val="a3"/>
        <w:ind w:firstLine="480"/>
      </w:pPr>
      <w:r>
        <w:rPr>
          <w:rFonts w:hint="eastAsia"/>
        </w:rPr>
        <w:t>流水中断在单级中断与重定向流水线的基础上实现，因此这部分的硬件、汇编代码与单级中断是一样的。</w:t>
      </w:r>
    </w:p>
    <w:p w14:paraId="3EB9813E" w14:textId="14A292B4" w:rsidR="00687E72" w:rsidRDefault="00292AE7" w:rsidP="00292AE7">
      <w:pPr>
        <w:pStyle w:val="a3"/>
        <w:ind w:firstLine="480"/>
      </w:pPr>
      <w:r w:rsidRPr="00292AE7">
        <w:rPr>
          <w:rFonts w:hint="eastAsia"/>
        </w:rPr>
        <w:t>理论上，</w:t>
      </w:r>
      <w:r w:rsidRPr="00292AE7">
        <w:rPr>
          <w:rFonts w:hint="eastAsia"/>
        </w:rPr>
        <w:t xml:space="preserve">5 </w:t>
      </w:r>
      <w:r w:rsidRPr="00292AE7">
        <w:rPr>
          <w:rFonts w:hint="eastAsia"/>
        </w:rPr>
        <w:t>个流水段的任意一个段上都可以处理中断，为了实现的方便通常会选择一个段</w:t>
      </w:r>
      <w:r w:rsidRPr="00292AE7">
        <w:rPr>
          <w:rFonts w:hint="eastAsia"/>
        </w:rPr>
        <w:t xml:space="preserve"> </w:t>
      </w:r>
      <w:r w:rsidRPr="00292AE7">
        <w:rPr>
          <w:rFonts w:hint="eastAsia"/>
        </w:rPr>
        <w:t>来处理中断，可供选择的段常常是</w:t>
      </w:r>
      <w:r w:rsidRPr="00292AE7">
        <w:rPr>
          <w:rFonts w:hint="eastAsia"/>
        </w:rPr>
        <w:t xml:space="preserve"> EX </w:t>
      </w:r>
      <w:r w:rsidRPr="00292AE7">
        <w:rPr>
          <w:rFonts w:hint="eastAsia"/>
        </w:rPr>
        <w:t>或者是</w:t>
      </w:r>
      <w:r w:rsidRPr="00292AE7">
        <w:rPr>
          <w:rFonts w:hint="eastAsia"/>
        </w:rPr>
        <w:t xml:space="preserve"> WB</w:t>
      </w:r>
      <w:r w:rsidRPr="00292AE7">
        <w:rPr>
          <w:rFonts w:hint="eastAsia"/>
        </w:rPr>
        <w:t>。但是，不管选择那个流水段来处理，都要</w:t>
      </w:r>
      <w:r w:rsidRPr="00292AE7">
        <w:rPr>
          <w:rFonts w:hint="eastAsia"/>
        </w:rPr>
        <w:t xml:space="preserve"> </w:t>
      </w:r>
      <w:r w:rsidRPr="00292AE7">
        <w:rPr>
          <w:rFonts w:hint="eastAsia"/>
        </w:rPr>
        <w:t>做下面的事情（以在</w:t>
      </w:r>
      <w:r w:rsidRPr="00292AE7">
        <w:rPr>
          <w:rFonts w:hint="eastAsia"/>
        </w:rPr>
        <w:t xml:space="preserve"> EX </w:t>
      </w:r>
      <w:r w:rsidRPr="00292AE7">
        <w:rPr>
          <w:rFonts w:hint="eastAsia"/>
        </w:rPr>
        <w:t>段处理中断为例，其实在</w:t>
      </w:r>
      <w:r w:rsidRPr="00292AE7">
        <w:rPr>
          <w:rFonts w:hint="eastAsia"/>
        </w:rPr>
        <w:t xml:space="preserve"> WB </w:t>
      </w:r>
      <w:r w:rsidRPr="00292AE7">
        <w:rPr>
          <w:rFonts w:hint="eastAsia"/>
        </w:rPr>
        <w:t>段处理更加方便）：（</w:t>
      </w:r>
      <w:r w:rsidRPr="00292AE7">
        <w:rPr>
          <w:rFonts w:hint="eastAsia"/>
        </w:rPr>
        <w:t>1</w:t>
      </w:r>
      <w:r w:rsidRPr="00292AE7">
        <w:rPr>
          <w:rFonts w:hint="eastAsia"/>
        </w:rPr>
        <w:t>）</w:t>
      </w:r>
      <w:r w:rsidRPr="00292AE7">
        <w:rPr>
          <w:rFonts w:hint="eastAsia"/>
        </w:rPr>
        <w:t xml:space="preserve">EX </w:t>
      </w:r>
      <w:r w:rsidRPr="00292AE7">
        <w:rPr>
          <w:rFonts w:hint="eastAsia"/>
        </w:rPr>
        <w:t>段前面的</w:t>
      </w:r>
      <w:r w:rsidRPr="00292AE7">
        <w:rPr>
          <w:rFonts w:hint="eastAsia"/>
        </w:rPr>
        <w:t xml:space="preserve"> 2 </w:t>
      </w:r>
      <w:r w:rsidRPr="00292AE7">
        <w:rPr>
          <w:rFonts w:hint="eastAsia"/>
        </w:rPr>
        <w:t>条指令要继续执行完；（</w:t>
      </w:r>
      <w:r w:rsidRPr="00292AE7">
        <w:rPr>
          <w:rFonts w:hint="eastAsia"/>
        </w:rPr>
        <w:t>2</w:t>
      </w:r>
      <w:r w:rsidRPr="00292AE7">
        <w:rPr>
          <w:rFonts w:hint="eastAsia"/>
        </w:rPr>
        <w:t>）</w:t>
      </w:r>
      <w:r w:rsidRPr="00292AE7">
        <w:rPr>
          <w:rFonts w:hint="eastAsia"/>
        </w:rPr>
        <w:t xml:space="preserve">EX </w:t>
      </w:r>
      <w:r w:rsidRPr="00292AE7">
        <w:rPr>
          <w:rFonts w:hint="eastAsia"/>
        </w:rPr>
        <w:t>段后面进入流水线的</w:t>
      </w:r>
      <w:r w:rsidRPr="00292AE7">
        <w:rPr>
          <w:rFonts w:hint="eastAsia"/>
        </w:rPr>
        <w:t xml:space="preserve"> 2 </w:t>
      </w:r>
      <w:r w:rsidRPr="00292AE7">
        <w:rPr>
          <w:rFonts w:hint="eastAsia"/>
        </w:rPr>
        <w:t>条指令要取消；（</w:t>
      </w:r>
      <w:r w:rsidRPr="00292AE7">
        <w:rPr>
          <w:rFonts w:hint="eastAsia"/>
        </w:rPr>
        <w:t>3</w:t>
      </w:r>
      <w:r w:rsidRPr="00292AE7">
        <w:rPr>
          <w:rFonts w:hint="eastAsia"/>
        </w:rPr>
        <w:t>）处于</w:t>
      </w:r>
      <w:r w:rsidRPr="00292AE7">
        <w:rPr>
          <w:rFonts w:hint="eastAsia"/>
        </w:rPr>
        <w:t xml:space="preserve"> EX </w:t>
      </w:r>
      <w:r w:rsidRPr="00292AE7">
        <w:rPr>
          <w:rFonts w:hint="eastAsia"/>
        </w:rPr>
        <w:t>段本身的</w:t>
      </w:r>
      <w:r w:rsidRPr="00292AE7">
        <w:rPr>
          <w:rFonts w:hint="eastAsia"/>
        </w:rPr>
        <w:t xml:space="preserve"> </w:t>
      </w:r>
      <w:r w:rsidRPr="00292AE7">
        <w:rPr>
          <w:rFonts w:hint="eastAsia"/>
        </w:rPr>
        <w:t>这条指令有</w:t>
      </w:r>
      <w:r w:rsidRPr="00292AE7">
        <w:rPr>
          <w:rFonts w:hint="eastAsia"/>
        </w:rPr>
        <w:t xml:space="preserve"> 2 </w:t>
      </w:r>
      <w:r w:rsidRPr="00292AE7">
        <w:rPr>
          <w:rFonts w:hint="eastAsia"/>
        </w:rPr>
        <w:t>种选择，如果这条指令允许继续执行完，返回的断点地址应该是该指令的</w:t>
      </w:r>
      <w:r w:rsidRPr="00292AE7">
        <w:rPr>
          <w:rFonts w:hint="eastAsia"/>
        </w:rPr>
        <w:t xml:space="preserve"> PC+4</w:t>
      </w:r>
      <w:r w:rsidRPr="00292AE7">
        <w:rPr>
          <w:rFonts w:hint="eastAsia"/>
        </w:rPr>
        <w:t>；</w:t>
      </w:r>
      <w:r w:rsidRPr="00292AE7">
        <w:rPr>
          <w:rFonts w:hint="eastAsia"/>
        </w:rPr>
        <w:t xml:space="preserve"> </w:t>
      </w:r>
      <w:r w:rsidRPr="00292AE7">
        <w:rPr>
          <w:rFonts w:hint="eastAsia"/>
        </w:rPr>
        <w:t>如果不允许这条指令继续执行，返回的断点就是这条指令的</w:t>
      </w:r>
      <w:r w:rsidRPr="00292AE7">
        <w:rPr>
          <w:rFonts w:hint="eastAsia"/>
        </w:rPr>
        <w:t xml:space="preserve"> PC</w:t>
      </w:r>
      <w:r w:rsidRPr="00292AE7">
        <w:rPr>
          <w:rFonts w:hint="eastAsia"/>
        </w:rPr>
        <w:t>；（通常做法是不允许这条指令</w:t>
      </w:r>
      <w:r w:rsidRPr="00292AE7">
        <w:rPr>
          <w:rFonts w:hint="eastAsia"/>
        </w:rPr>
        <w:t xml:space="preserve"> </w:t>
      </w:r>
      <w:r w:rsidRPr="00292AE7">
        <w:rPr>
          <w:rFonts w:hint="eastAsia"/>
        </w:rPr>
        <w:t>继续执行）；另外如有指令在</w:t>
      </w:r>
      <w:r w:rsidRPr="00292AE7">
        <w:rPr>
          <w:rFonts w:hint="eastAsia"/>
        </w:rPr>
        <w:t xml:space="preserve"> EX </w:t>
      </w:r>
      <w:r w:rsidRPr="00292AE7">
        <w:rPr>
          <w:rFonts w:hint="eastAsia"/>
        </w:rPr>
        <w:t>段之前完成，比如无条件分支指令在</w:t>
      </w:r>
      <w:r w:rsidRPr="00292AE7">
        <w:rPr>
          <w:rFonts w:hint="eastAsia"/>
        </w:rPr>
        <w:t xml:space="preserve"> ID </w:t>
      </w:r>
      <w:r w:rsidRPr="00292AE7">
        <w:rPr>
          <w:rFonts w:hint="eastAsia"/>
        </w:rPr>
        <w:t>段完成，此时逻辑又</w:t>
      </w:r>
      <w:r w:rsidRPr="00292AE7">
        <w:rPr>
          <w:rFonts w:hint="eastAsia"/>
        </w:rPr>
        <w:t xml:space="preserve"> </w:t>
      </w:r>
      <w:r w:rsidRPr="00292AE7">
        <w:rPr>
          <w:rFonts w:hint="eastAsia"/>
        </w:rPr>
        <w:t>有区别。（</w:t>
      </w:r>
      <w:r w:rsidRPr="00292AE7">
        <w:rPr>
          <w:rFonts w:hint="eastAsia"/>
        </w:rPr>
        <w:t>4</w:t>
      </w:r>
      <w:r w:rsidRPr="00292AE7">
        <w:rPr>
          <w:rFonts w:hint="eastAsia"/>
        </w:rPr>
        <w:t>）暂停流水线进行中断响应；（根据具体的实现方法也可以不暂停）（</w:t>
      </w:r>
      <w:r w:rsidRPr="00292AE7">
        <w:rPr>
          <w:rFonts w:hint="eastAsia"/>
        </w:rPr>
        <w:t>5</w:t>
      </w:r>
      <w:r w:rsidRPr="00292AE7">
        <w:rPr>
          <w:rFonts w:hint="eastAsia"/>
        </w:rPr>
        <w:t>）重新启动</w:t>
      </w:r>
      <w:r w:rsidRPr="00292AE7">
        <w:rPr>
          <w:rFonts w:hint="eastAsia"/>
        </w:rPr>
        <w:t xml:space="preserve"> </w:t>
      </w:r>
      <w:r w:rsidRPr="00292AE7">
        <w:rPr>
          <w:rFonts w:hint="eastAsia"/>
        </w:rPr>
        <w:t>流水线从新的</w:t>
      </w:r>
      <w:r w:rsidRPr="00292AE7">
        <w:rPr>
          <w:rFonts w:hint="eastAsia"/>
        </w:rPr>
        <w:t xml:space="preserve"> PC </w:t>
      </w:r>
      <w:r w:rsidRPr="00292AE7">
        <w:rPr>
          <w:rFonts w:hint="eastAsia"/>
        </w:rPr>
        <w:t>值处取指令（新的</w:t>
      </w:r>
      <w:r w:rsidRPr="00292AE7">
        <w:rPr>
          <w:rFonts w:hint="eastAsia"/>
        </w:rPr>
        <w:t xml:space="preserve"> PC </w:t>
      </w:r>
      <w:r w:rsidRPr="00292AE7">
        <w:rPr>
          <w:rFonts w:hint="eastAsia"/>
        </w:rPr>
        <w:t>即是中断入口地址）。</w:t>
      </w:r>
    </w:p>
    <w:p w14:paraId="220303A4" w14:textId="77777777" w:rsidR="00292AE7" w:rsidRPr="00292AE7" w:rsidRDefault="00292AE7" w:rsidP="00292AE7">
      <w:pPr>
        <w:pStyle w:val="a3"/>
        <w:ind w:firstLine="480"/>
      </w:pPr>
    </w:p>
    <w:p w14:paraId="37A39F43" w14:textId="49D56EEF" w:rsidR="006A4689" w:rsidRPr="009B3ED4" w:rsidRDefault="006A4689" w:rsidP="006A4689">
      <w:pPr>
        <w:pStyle w:val="2"/>
        <w:tabs>
          <w:tab w:val="clear" w:pos="720"/>
          <w:tab w:val="left" w:pos="567"/>
        </w:tabs>
        <w:ind w:left="818" w:right="240" w:hanging="818"/>
      </w:pPr>
      <w:bookmarkStart w:id="55" w:name="_Toc511055980"/>
      <w:r w:rsidRPr="009B3ED4">
        <w:rPr>
          <w:rFonts w:hint="eastAsia"/>
        </w:rPr>
        <w:t>流水</w:t>
      </w:r>
      <w:r w:rsidRPr="009B3ED4">
        <w:rPr>
          <w:rFonts w:hint="eastAsia"/>
        </w:rPr>
        <w:t>CPU</w:t>
      </w:r>
      <w:r>
        <w:rPr>
          <w:rFonts w:hint="eastAsia"/>
        </w:rPr>
        <w:t>实现</w:t>
      </w:r>
      <w:bookmarkEnd w:id="55"/>
    </w:p>
    <w:p w14:paraId="1B21AF20" w14:textId="30F7084A"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1F9CE9B9" w14:textId="0CED3B48" w:rsidR="003C0B3D" w:rsidRDefault="003C0B3D" w:rsidP="003C0B3D">
      <w:pPr>
        <w:pStyle w:val="a3"/>
        <w:ind w:rightChars="11" w:right="26" w:firstLine="480"/>
        <w:rPr>
          <w:noProof/>
        </w:rPr>
      </w:pPr>
      <w:r>
        <w:rPr>
          <w:rFonts w:hint="eastAsia"/>
        </w:rPr>
        <w:t>流水线的接口部件主要是使用一些寄存器组来存放需要使用到的数据和控制信号，主要有</w:t>
      </w:r>
      <w:r>
        <w:rPr>
          <w:rFonts w:hint="eastAsia"/>
        </w:rPr>
        <w:t>5</w:t>
      </w:r>
      <w:r>
        <w:rPr>
          <w:rFonts w:hint="eastAsia"/>
        </w:rPr>
        <w:t>个阶段分别是：</w:t>
      </w:r>
      <w:r>
        <w:rPr>
          <w:rFonts w:hint="eastAsia"/>
        </w:rPr>
        <w:t>IF</w:t>
      </w:r>
      <w:r>
        <w:rPr>
          <w:rFonts w:hint="eastAsia"/>
        </w:rPr>
        <w:t>（取址阶段），</w:t>
      </w:r>
      <w:r>
        <w:rPr>
          <w:rFonts w:hint="eastAsia"/>
        </w:rPr>
        <w:t>ID</w:t>
      </w:r>
      <w:r>
        <w:rPr>
          <w:rFonts w:hint="eastAsia"/>
        </w:rPr>
        <w:t>（译码阶段），</w:t>
      </w:r>
      <w:r>
        <w:rPr>
          <w:rFonts w:hint="eastAsia"/>
        </w:rPr>
        <w:t>EX</w:t>
      </w:r>
      <w:r>
        <w:rPr>
          <w:rFonts w:hint="eastAsia"/>
        </w:rPr>
        <w:t>（执行阶段），</w:t>
      </w:r>
      <w:r>
        <w:rPr>
          <w:rFonts w:hint="eastAsia"/>
        </w:rPr>
        <w:t>MEM</w:t>
      </w:r>
      <w:r>
        <w:rPr>
          <w:rFonts w:hint="eastAsia"/>
        </w:rPr>
        <w:t>（访存阶段），</w:t>
      </w:r>
      <w:r>
        <w:rPr>
          <w:rFonts w:hint="eastAsia"/>
        </w:rPr>
        <w:t>WB</w:t>
      </w:r>
      <w:r>
        <w:rPr>
          <w:rFonts w:hint="eastAsia"/>
        </w:rPr>
        <w:t>（回写阶段）。这些寄存器组的数据宽度不一，因为有的是立即数，有的是地址，有的是控制信号，主要有两类，一类是</w:t>
      </w:r>
      <w:r>
        <w:rPr>
          <w:rFonts w:hint="eastAsia"/>
        </w:rPr>
        <w:t>32</w:t>
      </w:r>
      <w:r>
        <w:rPr>
          <w:rFonts w:hint="eastAsia"/>
        </w:rPr>
        <w:t>位的数据；一类是</w:t>
      </w:r>
      <w:r>
        <w:rPr>
          <w:rFonts w:hint="eastAsia"/>
        </w:rPr>
        <w:t>1</w:t>
      </w:r>
      <w:r>
        <w:rPr>
          <w:rFonts w:hint="eastAsia"/>
        </w:rPr>
        <w:t>位的控制信号。由于要解决指令相关冲突，所以流水接口应实现同步清零</w:t>
      </w:r>
      <w:r>
        <w:rPr>
          <w:rFonts w:hint="eastAsia"/>
          <w:noProof/>
        </w:rPr>
        <w:t>。</w:t>
      </w:r>
    </w:p>
    <w:p w14:paraId="0407F840" w14:textId="5384F485" w:rsidR="003C0B3D" w:rsidRDefault="003C0B3D" w:rsidP="003C0B3D">
      <w:pPr>
        <w:pStyle w:val="a3"/>
        <w:ind w:rightChars="11" w:right="26" w:firstLine="480"/>
        <w:rPr>
          <w:noProof/>
        </w:rPr>
      </w:pPr>
      <w:r>
        <w:rPr>
          <w:rFonts w:hint="eastAsia"/>
          <w:noProof/>
        </w:rPr>
        <w:t>五段流水线中四个流水接口实现方式基本相似，只需要确定好信号是在哪个阶段产生，在哪个阶段使用，然后通过流水接口传递该信号即可。例如停机信号</w:t>
      </w:r>
      <w:r>
        <w:rPr>
          <w:rFonts w:hint="eastAsia"/>
          <w:noProof/>
        </w:rPr>
        <w:t>EN</w:t>
      </w:r>
      <w:r>
        <w:rPr>
          <w:rFonts w:hint="eastAsia"/>
          <w:noProof/>
        </w:rPr>
        <w:t>是在</w:t>
      </w:r>
      <w:r>
        <w:rPr>
          <w:rFonts w:hint="eastAsia"/>
          <w:noProof/>
        </w:rPr>
        <w:t>ID</w:t>
      </w:r>
      <w:r>
        <w:rPr>
          <w:rFonts w:hint="eastAsia"/>
          <w:noProof/>
        </w:rPr>
        <w:t>段产生的，</w:t>
      </w:r>
      <w:r w:rsidR="00716039">
        <w:rPr>
          <w:rFonts w:hint="eastAsia"/>
          <w:noProof/>
        </w:rPr>
        <w:t>而在</w:t>
      </w:r>
      <w:r w:rsidR="00716039">
        <w:rPr>
          <w:rFonts w:hint="eastAsia"/>
          <w:noProof/>
        </w:rPr>
        <w:t>WB</w:t>
      </w:r>
      <w:r w:rsidR="00716039">
        <w:rPr>
          <w:rFonts w:hint="eastAsia"/>
          <w:noProof/>
        </w:rPr>
        <w:t>段使用，所以需要在</w:t>
      </w:r>
      <w:r w:rsidR="00716039">
        <w:rPr>
          <w:rFonts w:hint="eastAsia"/>
          <w:noProof/>
        </w:rPr>
        <w:t>ID/EX</w:t>
      </w:r>
      <w:r w:rsidR="00716039">
        <w:rPr>
          <w:rFonts w:hint="eastAsia"/>
          <w:noProof/>
        </w:rPr>
        <w:t>、</w:t>
      </w:r>
      <w:r w:rsidR="00716039">
        <w:rPr>
          <w:rFonts w:hint="eastAsia"/>
          <w:noProof/>
        </w:rPr>
        <w:t>EX/MEM</w:t>
      </w:r>
      <w:r w:rsidR="00716039">
        <w:rPr>
          <w:rFonts w:hint="eastAsia"/>
          <w:noProof/>
        </w:rPr>
        <w:t>、</w:t>
      </w:r>
      <w:r w:rsidR="00716039">
        <w:rPr>
          <w:rFonts w:hint="eastAsia"/>
          <w:noProof/>
        </w:rPr>
        <w:t>MEM/WB</w:t>
      </w:r>
      <w:r w:rsidR="00716039">
        <w:rPr>
          <w:rFonts w:hint="eastAsia"/>
          <w:noProof/>
        </w:rPr>
        <w:t>三个流水接口中分别添加</w:t>
      </w:r>
      <w:r w:rsidR="00716039">
        <w:rPr>
          <w:rFonts w:hint="eastAsia"/>
          <w:noProof/>
        </w:rPr>
        <w:t>EN</w:t>
      </w:r>
      <w:r w:rsidR="00716039">
        <w:rPr>
          <w:rFonts w:hint="eastAsia"/>
          <w:noProof/>
        </w:rPr>
        <w:t>端口。</w:t>
      </w:r>
    </w:p>
    <w:p w14:paraId="53493082" w14:textId="4330C941" w:rsidR="009E3E59" w:rsidRDefault="009E3E59" w:rsidP="009E3E59">
      <w:pPr>
        <w:pStyle w:val="a3"/>
        <w:ind w:rightChars="11" w:right="26" w:firstLine="480"/>
      </w:pPr>
      <w:r>
        <w:rPr>
          <w:rFonts w:hint="eastAsia"/>
        </w:rPr>
        <w:t>在此仅将理想流水接口</w:t>
      </w:r>
      <w:r>
        <w:rPr>
          <w:rFonts w:hint="eastAsia"/>
        </w:rPr>
        <w:t>ID/</w:t>
      </w:r>
      <w:r>
        <w:t>EX</w:t>
      </w:r>
      <w:r>
        <w:rPr>
          <w:rFonts w:hint="eastAsia"/>
        </w:rPr>
        <w:t>(</w:t>
      </w:r>
      <w:r>
        <w:rPr>
          <w:rFonts w:hint="eastAsia"/>
        </w:rPr>
        <w:t>最为复杂的一个接口</w:t>
      </w:r>
      <w:r>
        <w:t>)</w:t>
      </w:r>
      <w:r>
        <w:rPr>
          <w:rFonts w:hint="eastAsia"/>
        </w:rPr>
        <w:t>为例，其他的流水接口都可以参照这个接口，并且理想流水线、气泡流水线、重定向流水线中需要传输的值有个别差异，具体可以仿照这里的</w:t>
      </w:r>
      <w:r>
        <w:rPr>
          <w:rFonts w:hint="eastAsia"/>
        </w:rPr>
        <w:t>ID</w:t>
      </w:r>
      <w:r>
        <w:t>/EX</w:t>
      </w:r>
      <w:r>
        <w:rPr>
          <w:rFonts w:hint="eastAsia"/>
        </w:rPr>
        <w:t>接口，具体</w:t>
      </w:r>
      <w:r>
        <w:rPr>
          <w:rFonts w:hint="eastAsia"/>
        </w:rPr>
        <w:t>logisim</w:t>
      </w:r>
      <w:r>
        <w:rPr>
          <w:rFonts w:hint="eastAsia"/>
        </w:rPr>
        <w:t>实现如图</w:t>
      </w:r>
      <w:r>
        <w:rPr>
          <w:rFonts w:hint="eastAsia"/>
        </w:rPr>
        <w:t>3.12</w:t>
      </w:r>
      <w:r>
        <w:rPr>
          <w:rFonts w:hint="eastAsia"/>
        </w:rPr>
        <w:t>所示。</w:t>
      </w:r>
    </w:p>
    <w:p w14:paraId="7728E419" w14:textId="15DF1CDE" w:rsidR="009E3E59" w:rsidRPr="009E3E59" w:rsidRDefault="009E3E59" w:rsidP="009E3E59">
      <w:pPr>
        <w:pStyle w:val="a3"/>
        <w:keepNext/>
        <w:ind w:rightChars="11" w:right="26" w:firstLineChars="0" w:firstLine="0"/>
      </w:pPr>
      <w:r>
        <w:rPr>
          <w:noProof/>
        </w:rPr>
        <w:lastRenderedPageBreak/>
        <w:drawing>
          <wp:anchor distT="0" distB="0" distL="114300" distR="114300" simplePos="0" relativeHeight="251664896" behindDoc="0" locked="0" layoutInCell="1" allowOverlap="1" wp14:anchorId="6E12FD59" wp14:editId="13BB02A2">
            <wp:simplePos x="0" y="0"/>
            <wp:positionH relativeFrom="column">
              <wp:posOffset>22860</wp:posOffset>
            </wp:positionH>
            <wp:positionV relativeFrom="paragraph">
              <wp:posOffset>56515</wp:posOffset>
            </wp:positionV>
            <wp:extent cx="5597525" cy="4538980"/>
            <wp:effectExtent l="0" t="0" r="317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97525" cy="4538980"/>
                    </a:xfrm>
                    <a:prstGeom prst="rect">
                      <a:avLst/>
                    </a:prstGeom>
                  </pic:spPr>
                </pic:pic>
              </a:graphicData>
            </a:graphic>
          </wp:anchor>
        </w:drawing>
      </w:r>
    </w:p>
    <w:p w14:paraId="2EA57FA3" w14:textId="40BDD89E" w:rsidR="00716039" w:rsidRPr="009E3E59" w:rsidRDefault="009E3E59" w:rsidP="009E3E59">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rPr>
          <w:rFonts w:hint="eastAsia"/>
        </w:rPr>
        <w:t>12</w:t>
      </w:r>
      <w:r>
        <w:t xml:space="preserve"> </w:t>
      </w:r>
      <w:r>
        <w:rPr>
          <w:rFonts w:hint="eastAsia"/>
        </w:rPr>
        <w:t>ID</w:t>
      </w:r>
      <w:r>
        <w:t>/EX</w:t>
      </w:r>
      <w:r>
        <w:rPr>
          <w:rFonts w:hint="eastAsia"/>
        </w:rPr>
        <w:t>流水接口logisim实现</w:t>
      </w:r>
    </w:p>
    <w:p w14:paraId="46279E67" w14:textId="477027AD" w:rsidR="006A4689" w:rsidRDefault="006A4689" w:rsidP="006A4689">
      <w:pPr>
        <w:pStyle w:val="30"/>
        <w:tabs>
          <w:tab w:val="left" w:pos="1080"/>
        </w:tabs>
        <w:spacing w:beforeLines="0" w:before="229" w:afterLines="0" w:after="229"/>
      </w:pPr>
      <w:r>
        <w:rPr>
          <w:rFonts w:hint="eastAsia"/>
        </w:rPr>
        <w:t>理想流水线实现</w:t>
      </w:r>
    </w:p>
    <w:p w14:paraId="3E677C4E" w14:textId="59D86068" w:rsidR="00B971F1" w:rsidRDefault="00B971F1" w:rsidP="00B971F1">
      <w:pPr>
        <w:pStyle w:val="a3"/>
        <w:ind w:rightChars="11" w:right="26" w:firstLine="480"/>
      </w:pPr>
      <w:r w:rsidRPr="00D04094">
        <w:rPr>
          <w:rFonts w:hint="eastAsia"/>
        </w:rPr>
        <w:t>理想流水线是</w:t>
      </w:r>
      <w:r>
        <w:rPr>
          <w:rFonts w:hint="eastAsia"/>
        </w:rPr>
        <w:t>最简单的流水线，不用考虑任何的冲突，只需要在原来的单周期</w:t>
      </w:r>
      <w:r>
        <w:rPr>
          <w:rFonts w:hint="eastAsia"/>
        </w:rPr>
        <w:t>CPU</w:t>
      </w:r>
      <w:r>
        <w:rPr>
          <w:rFonts w:hint="eastAsia"/>
        </w:rPr>
        <w:t>的基础上将</w:t>
      </w:r>
      <w:r>
        <w:rPr>
          <w:rFonts w:hint="eastAsia"/>
        </w:rPr>
        <w:t>IF</w:t>
      </w:r>
      <w:r>
        <w:t>/ID</w:t>
      </w:r>
      <w:r>
        <w:rPr>
          <w:rFonts w:hint="eastAsia"/>
        </w:rPr>
        <w:t>、</w:t>
      </w:r>
      <w:r>
        <w:rPr>
          <w:rFonts w:hint="eastAsia"/>
        </w:rPr>
        <w:t>ID</w:t>
      </w:r>
      <w:r>
        <w:t>/EX</w:t>
      </w:r>
      <w:r>
        <w:rPr>
          <w:rFonts w:hint="eastAsia"/>
        </w:rPr>
        <w:t>、</w:t>
      </w:r>
      <w:r>
        <w:rPr>
          <w:rFonts w:hint="eastAsia"/>
        </w:rPr>
        <w:t>EX/MEM</w:t>
      </w:r>
      <w:r>
        <w:rPr>
          <w:rFonts w:hint="eastAsia"/>
        </w:rPr>
        <w:t>、</w:t>
      </w:r>
      <w:r>
        <w:rPr>
          <w:rFonts w:hint="eastAsia"/>
        </w:rPr>
        <w:t>MEM/WB</w:t>
      </w:r>
      <w:r>
        <w:rPr>
          <w:rFonts w:hint="eastAsia"/>
        </w:rPr>
        <w:t>连接起来即可，同时稍微修改</w:t>
      </w:r>
      <w:r>
        <w:rPr>
          <w:rFonts w:hint="eastAsia"/>
        </w:rPr>
        <w:t>NPC</w:t>
      </w:r>
      <w:r>
        <w:rPr>
          <w:rFonts w:hint="eastAsia"/>
        </w:rPr>
        <w:t>逻辑即可。</w:t>
      </w:r>
    </w:p>
    <w:p w14:paraId="23188385" w14:textId="7A9934E4" w:rsidR="00B971F1" w:rsidRDefault="00B971F1" w:rsidP="00B971F1">
      <w:pPr>
        <w:pStyle w:val="a3"/>
        <w:ind w:rightChars="11" w:right="26" w:firstLine="480"/>
      </w:pPr>
      <w:r>
        <w:rPr>
          <w:rFonts w:hint="eastAsia"/>
        </w:rPr>
        <w:t>在</w:t>
      </w:r>
      <w:r>
        <w:rPr>
          <w:rFonts w:hint="eastAsia"/>
        </w:rPr>
        <w:t>logisim</w:t>
      </w:r>
      <w:r>
        <w:rPr>
          <w:rFonts w:hint="eastAsia"/>
        </w:rPr>
        <w:t>上最终实现的电路图如</w:t>
      </w:r>
      <w:r>
        <w:fldChar w:fldCharType="begin"/>
      </w:r>
      <w:r>
        <w:instrText xml:space="preserve"> </w:instrText>
      </w:r>
      <w:r>
        <w:rPr>
          <w:rFonts w:hint="eastAsia"/>
        </w:rPr>
        <w:instrText>REF _Ref510827271 \h</w:instrText>
      </w:r>
      <w:r>
        <w:instrText xml:space="preserve"> </w:instrText>
      </w:r>
      <w:r>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10</w:t>
      </w:r>
      <w:r>
        <w:fldChar w:fldCharType="end"/>
      </w:r>
      <w:r>
        <w:rPr>
          <w:rFonts w:hint="eastAsia"/>
        </w:rPr>
        <w:t>3</w:t>
      </w:r>
      <w:r>
        <w:rPr>
          <w:rFonts w:hint="eastAsia"/>
        </w:rPr>
        <w:t>所示，</w:t>
      </w:r>
      <w:r w:rsidR="007E6C1C">
        <w:rPr>
          <w:rFonts w:hint="eastAsia"/>
        </w:rPr>
        <w:t>图中</w:t>
      </w:r>
      <w:r>
        <w:rPr>
          <w:rFonts w:hint="eastAsia"/>
        </w:rPr>
        <w:t>四个流水线接口将指令的执行过程分为五段</w:t>
      </w:r>
      <w:r w:rsidR="007E6C1C">
        <w:rPr>
          <w:rFonts w:hint="eastAsia"/>
        </w:rPr>
        <w:t>，因此为</w:t>
      </w:r>
      <w:r>
        <w:rPr>
          <w:rFonts w:hint="eastAsia"/>
        </w:rPr>
        <w:t>MIPS</w:t>
      </w:r>
      <w:r>
        <w:rPr>
          <w:rFonts w:hint="eastAsia"/>
        </w:rPr>
        <w:t>五段流水线</w:t>
      </w:r>
      <w:r>
        <w:rPr>
          <w:rFonts w:hint="eastAsia"/>
        </w:rPr>
        <w:t>CPU</w:t>
      </w:r>
      <w:r>
        <w:rPr>
          <w:rFonts w:hint="eastAsia"/>
        </w:rPr>
        <w:t>。</w:t>
      </w:r>
    </w:p>
    <w:p w14:paraId="7E7A4E38" w14:textId="22C62B6F" w:rsidR="00B971F1" w:rsidRDefault="00B971F1" w:rsidP="00B971F1">
      <w:pPr>
        <w:pStyle w:val="a3"/>
        <w:keepNext/>
        <w:ind w:rightChars="11" w:right="26" w:firstLineChars="0" w:firstLine="0"/>
        <w:jc w:val="center"/>
      </w:pPr>
      <w:r>
        <w:rPr>
          <w:noProof/>
        </w:rPr>
        <w:lastRenderedPageBreak/>
        <w:drawing>
          <wp:inline distT="0" distB="0" distL="0" distR="0" wp14:anchorId="277D0B81" wp14:editId="1CC04C7A">
            <wp:extent cx="5598795" cy="2184400"/>
            <wp:effectExtent l="0" t="0" r="190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795" cy="2184400"/>
                    </a:xfrm>
                    <a:prstGeom prst="rect">
                      <a:avLst/>
                    </a:prstGeom>
                  </pic:spPr>
                </pic:pic>
              </a:graphicData>
            </a:graphic>
          </wp:inline>
        </w:drawing>
      </w:r>
    </w:p>
    <w:p w14:paraId="34AEEBB2" w14:textId="226D956F" w:rsidR="00B971F1" w:rsidRPr="00B971F1" w:rsidRDefault="00B971F1" w:rsidP="00B971F1">
      <w:pPr>
        <w:pStyle w:val="a3"/>
        <w:ind w:firstLine="480"/>
        <w:jc w:val="center"/>
      </w:pPr>
      <w:bookmarkStart w:id="56" w:name="_Ref5108272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C2443">
        <w:rPr>
          <w:noProof/>
        </w:rPr>
        <w:t>10</w:t>
      </w:r>
      <w:r>
        <w:fldChar w:fldCharType="end"/>
      </w:r>
      <w:bookmarkEnd w:id="56"/>
      <w:r>
        <w:rPr>
          <w:rFonts w:hint="eastAsia"/>
        </w:rPr>
        <w:t>3</w:t>
      </w:r>
      <w:r>
        <w:t xml:space="preserve"> </w:t>
      </w:r>
      <w:r>
        <w:rPr>
          <w:rFonts w:hint="eastAsia"/>
        </w:rPr>
        <w:t>理想流水线实现图</w:t>
      </w:r>
    </w:p>
    <w:p w14:paraId="5C6D5A3C" w14:textId="263FFE38" w:rsidR="006A4689" w:rsidRDefault="006A4689" w:rsidP="006A4689">
      <w:pPr>
        <w:pStyle w:val="2"/>
        <w:tabs>
          <w:tab w:val="clear" w:pos="720"/>
          <w:tab w:val="left" w:pos="567"/>
        </w:tabs>
        <w:ind w:left="818" w:right="240" w:hanging="818"/>
      </w:pPr>
      <w:bookmarkStart w:id="57" w:name="_Toc511055981"/>
      <w:r>
        <w:rPr>
          <w:rFonts w:hint="eastAsia"/>
        </w:rPr>
        <w:t>气泡</w:t>
      </w:r>
      <w:r>
        <w:t>式</w:t>
      </w:r>
      <w:r>
        <w:rPr>
          <w:rFonts w:hint="eastAsia"/>
        </w:rPr>
        <w:t>流水线实现</w:t>
      </w:r>
      <w:bookmarkEnd w:id="57"/>
    </w:p>
    <w:p w14:paraId="000878DF" w14:textId="12D7ED30" w:rsidR="004D37BC" w:rsidRDefault="004D37BC" w:rsidP="004D37BC">
      <w:pPr>
        <w:pStyle w:val="a3"/>
        <w:ind w:firstLine="480"/>
      </w:pPr>
      <w:r w:rsidRPr="004D37BC">
        <w:rPr>
          <w:rFonts w:hint="eastAsia"/>
        </w:rPr>
        <w:t>进一步改造理想流水线</w:t>
      </w:r>
      <w:r w:rsidRPr="004D37BC">
        <w:rPr>
          <w:rFonts w:hint="eastAsia"/>
        </w:rPr>
        <w:t xml:space="preserve"> MIPS CPU</w:t>
      </w:r>
      <w:r w:rsidRPr="004D37BC">
        <w:rPr>
          <w:rFonts w:hint="eastAsia"/>
        </w:rPr>
        <w:t>，增加数据相关检测逻辑，增加插入气泡逻辑，增加流</w:t>
      </w:r>
      <w:r w:rsidRPr="004D37BC">
        <w:rPr>
          <w:rFonts w:hint="eastAsia"/>
        </w:rPr>
        <w:t xml:space="preserve"> </w:t>
      </w:r>
      <w:r w:rsidRPr="004D37BC">
        <w:rPr>
          <w:rFonts w:hint="eastAsia"/>
        </w:rPr>
        <w:t>水暂停逻辑，增加分支冲突处理逻辑，使得该流水线能处理数据冲突，控制冲突，资源冲突等</w:t>
      </w:r>
      <w:r w:rsidR="007C3361">
        <w:rPr>
          <w:rFonts w:hint="eastAsia"/>
        </w:rPr>
        <w:t>所有流水冲突。</w:t>
      </w:r>
      <w:r w:rsidR="007C3361" w:rsidRPr="004D37BC">
        <w:rPr>
          <w:rFonts w:hint="eastAsia"/>
        </w:rPr>
        <w:t xml:space="preserve"> </w:t>
      </w:r>
    </w:p>
    <w:p w14:paraId="3A01A678" w14:textId="43E61321" w:rsidR="004D6221" w:rsidRDefault="007C3361" w:rsidP="000572A6">
      <w:pPr>
        <w:pStyle w:val="a3"/>
        <w:ind w:rightChars="11" w:right="26" w:firstLineChars="0" w:firstLine="0"/>
      </w:pPr>
      <w:r>
        <w:rPr>
          <w:rFonts w:hint="eastAsia"/>
        </w:rPr>
        <w:t>（</w:t>
      </w:r>
      <w:r>
        <w:rPr>
          <w:rFonts w:hint="eastAsia"/>
        </w:rPr>
        <w:t>1</w:t>
      </w:r>
      <w:r>
        <w:rPr>
          <w:rFonts w:hint="eastAsia"/>
        </w:rPr>
        <w:t>）</w:t>
      </w:r>
      <w:r>
        <w:rPr>
          <w:rFonts w:hint="eastAsia"/>
        </w:rPr>
        <w:t xml:space="preserve"> </w:t>
      </w:r>
      <w:r>
        <w:rPr>
          <w:rFonts w:hint="eastAsia"/>
        </w:rPr>
        <w:t>数据相关检测。由于译码</w:t>
      </w:r>
      <w:r>
        <w:rPr>
          <w:rFonts w:hint="eastAsia"/>
        </w:rPr>
        <w:t xml:space="preserve"> ID </w:t>
      </w:r>
      <w:r>
        <w:rPr>
          <w:rFonts w:hint="eastAsia"/>
        </w:rPr>
        <w:t>段中需要取操作数，所以数据相关检测逻辑应该设置在</w:t>
      </w:r>
      <w:r>
        <w:rPr>
          <w:rFonts w:hint="eastAsia"/>
        </w:rPr>
        <w:t xml:space="preserve"> ID </w:t>
      </w:r>
      <w:r>
        <w:rPr>
          <w:rFonts w:hint="eastAsia"/>
        </w:rPr>
        <w:t>段，数据相关的依据是比较当前指令的源操作数是否和后续段的目的操作数是否相同。</w:t>
      </w:r>
      <w:r w:rsidR="004D6221">
        <w:rPr>
          <w:rFonts w:hint="eastAsia"/>
        </w:rPr>
        <w:t>具体数据相关检测如</w:t>
      </w:r>
      <w:r w:rsidR="004D6221">
        <w:fldChar w:fldCharType="begin"/>
      </w:r>
      <w:r w:rsidR="004D6221">
        <w:instrText xml:space="preserve"> </w:instrText>
      </w:r>
      <w:r w:rsidR="004D6221">
        <w:rPr>
          <w:rFonts w:hint="eastAsia"/>
        </w:rPr>
        <w:instrText>REF _Ref510829259 \h</w:instrText>
      </w:r>
      <w:r w:rsidR="004D6221">
        <w:instrText xml:space="preserve"> </w:instrText>
      </w:r>
      <w:r w:rsidR="004D6221">
        <w:fldChar w:fldCharType="separate"/>
      </w:r>
      <w:r w:rsidR="00CC2443">
        <w:rPr>
          <w:rFonts w:hint="eastAsia"/>
        </w:rPr>
        <w:t>图</w:t>
      </w:r>
      <w:r w:rsidR="00CC2443">
        <w:rPr>
          <w:rFonts w:hint="eastAsia"/>
        </w:rPr>
        <w:t xml:space="preserve"> </w:t>
      </w:r>
      <w:r w:rsidR="00CC2443">
        <w:rPr>
          <w:noProof/>
        </w:rPr>
        <w:t>3</w:t>
      </w:r>
      <w:r w:rsidR="00CC2443">
        <w:t>.</w:t>
      </w:r>
      <w:r w:rsidR="00CC2443">
        <w:rPr>
          <w:noProof/>
        </w:rPr>
        <w:t>11</w:t>
      </w:r>
      <w:r w:rsidR="004D6221">
        <w:fldChar w:fldCharType="end"/>
      </w:r>
      <w:r w:rsidR="004D6221">
        <w:rPr>
          <w:rFonts w:hint="eastAsia"/>
        </w:rPr>
        <w:t>4</w:t>
      </w:r>
      <w:r w:rsidR="004D6221">
        <w:rPr>
          <w:rFonts w:hint="eastAsia"/>
        </w:rPr>
        <w:t>所示。</w:t>
      </w:r>
    </w:p>
    <w:p w14:paraId="6C5C15DE" w14:textId="285859F8" w:rsidR="004D6221" w:rsidRDefault="004D6221" w:rsidP="004D6221">
      <w:pPr>
        <w:pStyle w:val="a3"/>
        <w:keepNext/>
        <w:ind w:rightChars="11" w:right="26" w:firstLineChars="0" w:firstLine="0"/>
        <w:jc w:val="center"/>
      </w:pPr>
      <w:r>
        <w:rPr>
          <w:noProof/>
        </w:rPr>
        <w:drawing>
          <wp:inline distT="0" distB="0" distL="0" distR="0" wp14:anchorId="60804872" wp14:editId="580BFDA4">
            <wp:extent cx="5598795" cy="322135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8795" cy="3221355"/>
                    </a:xfrm>
                    <a:prstGeom prst="rect">
                      <a:avLst/>
                    </a:prstGeom>
                  </pic:spPr>
                </pic:pic>
              </a:graphicData>
            </a:graphic>
          </wp:inline>
        </w:drawing>
      </w:r>
    </w:p>
    <w:p w14:paraId="27F40CAC" w14:textId="2FFA72BE" w:rsidR="007C3361" w:rsidRDefault="004D6221" w:rsidP="004D6221">
      <w:pPr>
        <w:pStyle w:val="aff1"/>
        <w:spacing w:before="91" w:after="91"/>
      </w:pPr>
      <w:bookmarkStart w:id="58" w:name="_Ref510829259"/>
      <w:bookmarkStart w:id="59" w:name="_Ref51082939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11</w:t>
      </w:r>
      <w:r>
        <w:fldChar w:fldCharType="end"/>
      </w:r>
      <w:bookmarkEnd w:id="58"/>
      <w:r>
        <w:rPr>
          <w:rFonts w:hint="eastAsia"/>
        </w:rPr>
        <w:t>4数据相关检测模块</w:t>
      </w:r>
      <w:bookmarkEnd w:id="59"/>
    </w:p>
    <w:p w14:paraId="10CF68E9" w14:textId="44E6F234" w:rsidR="004D6221" w:rsidRDefault="007C3361" w:rsidP="000572A6">
      <w:pPr>
        <w:pStyle w:val="a3"/>
        <w:ind w:firstLineChars="0" w:firstLine="0"/>
      </w:pPr>
      <w:r>
        <w:rPr>
          <w:rFonts w:hint="eastAsia"/>
        </w:rPr>
        <w:lastRenderedPageBreak/>
        <w:t>（</w:t>
      </w:r>
      <w:r>
        <w:rPr>
          <w:rFonts w:hint="eastAsia"/>
        </w:rPr>
        <w:t>2</w:t>
      </w:r>
      <w:r>
        <w:rPr>
          <w:rFonts w:hint="eastAsia"/>
        </w:rPr>
        <w:t>）</w:t>
      </w:r>
      <w:r>
        <w:rPr>
          <w:rFonts w:hint="eastAsia"/>
        </w:rPr>
        <w:t xml:space="preserve"> </w:t>
      </w:r>
      <w:r>
        <w:rPr>
          <w:rFonts w:hint="eastAsia"/>
        </w:rPr>
        <w:t>数据相关处理。</w:t>
      </w:r>
      <w:r>
        <w:rPr>
          <w:rFonts w:hint="eastAsia"/>
        </w:rPr>
        <w:t xml:space="preserve">ID </w:t>
      </w:r>
      <w:r>
        <w:rPr>
          <w:rFonts w:hint="eastAsia"/>
        </w:rPr>
        <w:t>段与写回</w:t>
      </w:r>
      <w:r>
        <w:rPr>
          <w:rFonts w:hint="eastAsia"/>
        </w:rPr>
        <w:t xml:space="preserve"> WB </w:t>
      </w:r>
      <w:r>
        <w:rPr>
          <w:rFonts w:hint="eastAsia"/>
        </w:rPr>
        <w:t>段的数据相关可以通过先写后读的方</w:t>
      </w:r>
      <w:r>
        <w:rPr>
          <w:rFonts w:hint="eastAsia"/>
        </w:rPr>
        <w:t xml:space="preserve"> </w:t>
      </w:r>
      <w:r w:rsidR="004D6221">
        <w:rPr>
          <w:rFonts w:hint="eastAsia"/>
        </w:rPr>
        <w:t>式解决，具体方式是数据写入寄存器文件时采用下跳沿写入</w:t>
      </w:r>
      <w:r>
        <w:rPr>
          <w:rFonts w:hint="eastAsia"/>
        </w:rPr>
        <w:t>。而</w:t>
      </w:r>
      <w:r>
        <w:rPr>
          <w:rFonts w:hint="eastAsia"/>
        </w:rPr>
        <w:t xml:space="preserve"> ID </w:t>
      </w:r>
      <w:r>
        <w:rPr>
          <w:rFonts w:hint="eastAsia"/>
        </w:rPr>
        <w:t>段与</w:t>
      </w:r>
      <w:r>
        <w:rPr>
          <w:rFonts w:hint="eastAsia"/>
        </w:rPr>
        <w:t xml:space="preserve"> EX </w:t>
      </w:r>
      <w:r>
        <w:rPr>
          <w:rFonts w:hint="eastAsia"/>
        </w:rPr>
        <w:t>段和</w:t>
      </w:r>
      <w:r>
        <w:rPr>
          <w:rFonts w:hint="eastAsia"/>
        </w:rPr>
        <w:t xml:space="preserve"> MEM </w:t>
      </w:r>
      <w:r>
        <w:rPr>
          <w:rFonts w:hint="eastAsia"/>
        </w:rPr>
        <w:t>段的数据相关</w:t>
      </w:r>
      <w:r>
        <w:rPr>
          <w:rFonts w:hint="eastAsia"/>
        </w:rPr>
        <w:t xml:space="preserve"> </w:t>
      </w:r>
      <w:r>
        <w:rPr>
          <w:rFonts w:hint="eastAsia"/>
        </w:rPr>
        <w:t>则只能通过插入气泡的方式解决。</w:t>
      </w:r>
      <w:r>
        <w:rPr>
          <w:rFonts w:hint="eastAsia"/>
        </w:rPr>
        <w:t xml:space="preserve"> </w:t>
      </w:r>
    </w:p>
    <w:p w14:paraId="4AB961E8" w14:textId="0CFC8B26" w:rsidR="007C3361" w:rsidRDefault="007C3361" w:rsidP="000572A6">
      <w:pPr>
        <w:pStyle w:val="a3"/>
        <w:ind w:firstLineChars="0" w:firstLine="0"/>
      </w:pPr>
      <w:r>
        <w:rPr>
          <w:rFonts w:hint="eastAsia"/>
        </w:rPr>
        <w:t>（</w:t>
      </w:r>
      <w:r>
        <w:rPr>
          <w:rFonts w:hint="eastAsia"/>
        </w:rPr>
        <w:t>3</w:t>
      </w:r>
      <w:r>
        <w:rPr>
          <w:rFonts w:hint="eastAsia"/>
        </w:rPr>
        <w:t>）</w:t>
      </w:r>
      <w:r>
        <w:rPr>
          <w:rFonts w:hint="eastAsia"/>
        </w:rPr>
        <w:t xml:space="preserve"> </w:t>
      </w:r>
      <w:r w:rsidR="004D6221">
        <w:rPr>
          <w:rFonts w:hint="eastAsia"/>
        </w:rPr>
        <w:t>插入气泡逻辑。</w:t>
      </w:r>
      <w:r w:rsidR="006C296D">
        <w:rPr>
          <w:rFonts w:hint="eastAsia"/>
        </w:rPr>
        <w:t>例如当</w:t>
      </w:r>
      <w:r>
        <w:rPr>
          <w:rFonts w:hint="eastAsia"/>
        </w:rPr>
        <w:t>译码</w:t>
      </w:r>
      <w:r>
        <w:rPr>
          <w:rFonts w:hint="eastAsia"/>
        </w:rPr>
        <w:t xml:space="preserve"> ID </w:t>
      </w:r>
      <w:r>
        <w:rPr>
          <w:rFonts w:hint="eastAsia"/>
        </w:rPr>
        <w:t>段与执行</w:t>
      </w:r>
      <w:r>
        <w:rPr>
          <w:rFonts w:hint="eastAsia"/>
        </w:rPr>
        <w:t xml:space="preserve"> EX </w:t>
      </w:r>
      <w:r>
        <w:rPr>
          <w:rFonts w:hint="eastAsia"/>
        </w:rPr>
        <w:t>段存在数据相关，假设相关检测逻辑已经检测到存在数据相关，应产生</w:t>
      </w:r>
      <w:r>
        <w:rPr>
          <w:rFonts w:hint="eastAsia"/>
        </w:rPr>
        <w:t xml:space="preserve"> stall</w:t>
      </w:r>
      <w:r>
        <w:rPr>
          <w:rFonts w:hint="eastAsia"/>
        </w:rPr>
        <w:t>（暂停）控制信号，暂停取指</w:t>
      </w:r>
      <w:r>
        <w:rPr>
          <w:rFonts w:hint="eastAsia"/>
        </w:rPr>
        <w:t xml:space="preserve"> IF </w:t>
      </w:r>
      <w:r>
        <w:rPr>
          <w:rFonts w:hint="eastAsia"/>
        </w:rPr>
        <w:t>段以及译码</w:t>
      </w:r>
      <w:r>
        <w:rPr>
          <w:rFonts w:hint="eastAsia"/>
        </w:rPr>
        <w:t xml:space="preserve"> ID </w:t>
      </w:r>
      <w:r>
        <w:rPr>
          <w:rFonts w:hint="eastAsia"/>
        </w:rPr>
        <w:t>段的工作以延缓取操作数的执行（可以通过控制程序计数器和</w:t>
      </w:r>
      <w:r>
        <w:rPr>
          <w:rFonts w:hint="eastAsia"/>
        </w:rPr>
        <w:t xml:space="preserve"> IF/ID </w:t>
      </w:r>
      <w:r>
        <w:rPr>
          <w:rFonts w:hint="eastAsia"/>
        </w:rPr>
        <w:t>流水接口部件的使能端实现</w:t>
      </w:r>
      <w:r>
        <w:rPr>
          <w:rFonts w:hint="eastAsia"/>
        </w:rPr>
        <w:t>,</w:t>
      </w:r>
      <w:r>
        <w:rPr>
          <w:rFonts w:hint="eastAsia"/>
        </w:rPr>
        <w:t>这样时钟到来时锁存器的值不会改</w:t>
      </w:r>
      <w:r w:rsidR="006C296D">
        <w:rPr>
          <w:rFonts w:hint="eastAsia"/>
        </w:rPr>
        <w:t>变</w:t>
      </w:r>
      <w:r>
        <w:rPr>
          <w:rFonts w:hint="eastAsia"/>
        </w:rPr>
        <w:t>），另外下一个时钟上跳沿到来时，需要向执行</w:t>
      </w:r>
      <w:r>
        <w:rPr>
          <w:rFonts w:hint="eastAsia"/>
        </w:rPr>
        <w:t xml:space="preserve"> EX </w:t>
      </w:r>
      <w:r>
        <w:rPr>
          <w:rFonts w:hint="eastAsia"/>
        </w:rPr>
        <w:t>段插入一个气泡</w:t>
      </w:r>
      <w:r>
        <w:rPr>
          <w:rFonts w:hint="eastAsia"/>
        </w:rPr>
        <w:t xml:space="preserve"> </w:t>
      </w:r>
      <w:r>
        <w:rPr>
          <w:rFonts w:hint="eastAsia"/>
        </w:rPr>
        <w:t>（空指令，</w:t>
      </w:r>
      <w:r>
        <w:rPr>
          <w:rFonts w:hint="eastAsia"/>
        </w:rPr>
        <w:t xml:space="preserve">MIPS </w:t>
      </w:r>
      <w:r>
        <w:rPr>
          <w:rFonts w:hint="eastAsia"/>
        </w:rPr>
        <w:t>中空指令是全零的机器码，功能是</w:t>
      </w:r>
      <w:r>
        <w:rPr>
          <w:rFonts w:hint="eastAsia"/>
        </w:rPr>
        <w:t xml:space="preserve"> 0 </w:t>
      </w:r>
      <w:r>
        <w:rPr>
          <w:rFonts w:hint="eastAsia"/>
        </w:rPr>
        <w:t>号寄存器左移零位送入</w:t>
      </w:r>
      <w:r>
        <w:rPr>
          <w:rFonts w:hint="eastAsia"/>
        </w:rPr>
        <w:t xml:space="preserve"> 0 </w:t>
      </w:r>
      <w:r>
        <w:rPr>
          <w:rFonts w:hint="eastAsia"/>
        </w:rPr>
        <w:t>号寄存器），以避免译码</w:t>
      </w:r>
      <w:r>
        <w:rPr>
          <w:rFonts w:hint="eastAsia"/>
        </w:rPr>
        <w:t xml:space="preserve"> ID </w:t>
      </w:r>
      <w:r>
        <w:rPr>
          <w:rFonts w:hint="eastAsia"/>
        </w:rPr>
        <w:t>段的指令向后传送。插入气泡可以通过</w:t>
      </w:r>
      <w:r>
        <w:rPr>
          <w:rFonts w:hint="eastAsia"/>
        </w:rPr>
        <w:t xml:space="preserve"> ID/EX </w:t>
      </w:r>
      <w:r>
        <w:rPr>
          <w:rFonts w:hint="eastAsia"/>
        </w:rPr>
        <w:t>流水接口部件清零完成，为此需要</w:t>
      </w:r>
      <w:r>
        <w:rPr>
          <w:rFonts w:hint="eastAsia"/>
        </w:rPr>
        <w:t xml:space="preserve"> </w:t>
      </w:r>
      <w:r>
        <w:rPr>
          <w:rFonts w:hint="eastAsia"/>
        </w:rPr>
        <w:t>为流水接口部件增加清零引脚。</w:t>
      </w:r>
      <w:r>
        <w:rPr>
          <w:rFonts w:hint="eastAsia"/>
        </w:rPr>
        <w:t xml:space="preserve"> </w:t>
      </w:r>
    </w:p>
    <w:p w14:paraId="4F72F656" w14:textId="49A5A070" w:rsidR="00983928" w:rsidRDefault="002829B7" w:rsidP="000572A6">
      <w:pPr>
        <w:pStyle w:val="a3"/>
        <w:ind w:firstLineChars="0" w:firstLine="0"/>
      </w:pPr>
      <w:r>
        <w:rPr>
          <w:noProof/>
        </w:rPr>
        <w:drawing>
          <wp:anchor distT="0" distB="0" distL="114300" distR="114300" simplePos="0" relativeHeight="251665920" behindDoc="0" locked="0" layoutInCell="1" allowOverlap="1" wp14:anchorId="5B9CA780" wp14:editId="6B428431">
            <wp:simplePos x="0" y="0"/>
            <wp:positionH relativeFrom="column">
              <wp:posOffset>-175290</wp:posOffset>
            </wp:positionH>
            <wp:positionV relativeFrom="paragraph">
              <wp:posOffset>316865</wp:posOffset>
            </wp:positionV>
            <wp:extent cx="5919470" cy="2691130"/>
            <wp:effectExtent l="0" t="0" r="508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19470" cy="2691130"/>
                    </a:xfrm>
                    <a:prstGeom prst="rect">
                      <a:avLst/>
                    </a:prstGeom>
                  </pic:spPr>
                </pic:pic>
              </a:graphicData>
            </a:graphic>
            <wp14:sizeRelH relativeFrom="margin">
              <wp14:pctWidth>0</wp14:pctWidth>
            </wp14:sizeRelH>
            <wp14:sizeRelV relativeFrom="margin">
              <wp14:pctHeight>0</wp14:pctHeight>
            </wp14:sizeRelV>
          </wp:anchor>
        </w:drawing>
      </w:r>
      <w:r w:rsidR="00983928">
        <w:rPr>
          <w:rFonts w:hint="eastAsia"/>
        </w:rPr>
        <w:t>（</w:t>
      </w:r>
      <w:r w:rsidR="00983928">
        <w:rPr>
          <w:rFonts w:hint="eastAsia"/>
        </w:rPr>
        <w:t>4</w:t>
      </w:r>
      <w:r w:rsidR="00983928">
        <w:rPr>
          <w:rFonts w:hint="eastAsia"/>
        </w:rPr>
        <w:t>）气泡流水线</w:t>
      </w:r>
      <w:r w:rsidR="00983928">
        <w:rPr>
          <w:rFonts w:hint="eastAsia"/>
        </w:rPr>
        <w:t>logisim</w:t>
      </w:r>
      <w:r w:rsidR="00983928">
        <w:rPr>
          <w:rFonts w:hint="eastAsia"/>
        </w:rPr>
        <w:t>电路图如图</w:t>
      </w:r>
      <w:r>
        <w:rPr>
          <w:rFonts w:hint="eastAsia"/>
        </w:rPr>
        <w:t>3.15</w:t>
      </w:r>
      <w:r>
        <w:rPr>
          <w:rFonts w:hint="eastAsia"/>
        </w:rPr>
        <w:t>所示</w:t>
      </w:r>
    </w:p>
    <w:p w14:paraId="00B30611" w14:textId="1FF57F66" w:rsidR="007C3361" w:rsidRDefault="002829B7" w:rsidP="002829B7">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12</w:t>
      </w:r>
      <w:r>
        <w:fldChar w:fldCharType="end"/>
      </w:r>
      <w:r>
        <w:rPr>
          <w:rFonts w:hint="eastAsia"/>
        </w:rPr>
        <w:t>5</w:t>
      </w:r>
      <w:r>
        <w:t xml:space="preserve"> </w:t>
      </w:r>
      <w:r>
        <w:rPr>
          <w:rFonts w:hint="eastAsia"/>
        </w:rPr>
        <w:t>气泡流水线电路图</w:t>
      </w:r>
    </w:p>
    <w:p w14:paraId="59676A38" w14:textId="77777777" w:rsidR="002829B7" w:rsidRPr="002829B7" w:rsidRDefault="002829B7" w:rsidP="002829B7"/>
    <w:p w14:paraId="26C15C0E" w14:textId="5FA4240B" w:rsidR="006A4689" w:rsidRDefault="006A4689" w:rsidP="006A4689">
      <w:pPr>
        <w:pStyle w:val="2"/>
        <w:tabs>
          <w:tab w:val="clear" w:pos="720"/>
          <w:tab w:val="left" w:pos="567"/>
        </w:tabs>
        <w:ind w:left="818" w:right="240" w:hanging="818"/>
      </w:pPr>
      <w:bookmarkStart w:id="60" w:name="_Toc511055982"/>
      <w:r>
        <w:rPr>
          <w:rFonts w:hint="eastAsia"/>
        </w:rPr>
        <w:t>数据转发流水线实现</w:t>
      </w:r>
      <w:bookmarkEnd w:id="60"/>
    </w:p>
    <w:p w14:paraId="273B5FDB" w14:textId="2C5F9420" w:rsidR="000A191E" w:rsidRDefault="002829B7" w:rsidP="000572A6">
      <w:pPr>
        <w:pStyle w:val="a3"/>
        <w:numPr>
          <w:ilvl w:val="0"/>
          <w:numId w:val="29"/>
        </w:numPr>
        <w:ind w:rightChars="11" w:right="26" w:firstLineChars="0"/>
      </w:pPr>
      <w:r>
        <w:rPr>
          <w:rFonts w:hint="eastAsia"/>
        </w:rPr>
        <w:t>数据转发流水线又称重定向流水线，亦称旁路流水线，主要思想就是在数据冲突时需要用到的数据直接从</w:t>
      </w:r>
      <w:r>
        <w:rPr>
          <w:rFonts w:hint="eastAsia"/>
        </w:rPr>
        <w:t>EX</w:t>
      </w:r>
      <w:r>
        <w:rPr>
          <w:rFonts w:hint="eastAsia"/>
        </w:rPr>
        <w:t>或</w:t>
      </w:r>
      <w:r>
        <w:rPr>
          <w:rFonts w:hint="eastAsia"/>
        </w:rPr>
        <w:t>MEM</w:t>
      </w:r>
      <w:r>
        <w:rPr>
          <w:rFonts w:hint="eastAsia"/>
        </w:rPr>
        <w:t>段直接取回来，而不用等待数据写入寄存器中再取出来，这就更加提高了气泡流水线的效率，这部分电路是基于气泡流水线实现的。</w:t>
      </w:r>
    </w:p>
    <w:p w14:paraId="48261CE2" w14:textId="6F1E6515" w:rsidR="000A191E" w:rsidRDefault="002829B7" w:rsidP="000A191E">
      <w:pPr>
        <w:pStyle w:val="a3"/>
        <w:numPr>
          <w:ilvl w:val="0"/>
          <w:numId w:val="29"/>
        </w:numPr>
        <w:ind w:rightChars="11" w:right="26" w:firstLineChars="0"/>
      </w:pPr>
      <w:r>
        <w:rPr>
          <w:rFonts w:hint="eastAsia"/>
        </w:rPr>
        <w:lastRenderedPageBreak/>
        <w:t>与气泡流水线不同，当发现</w:t>
      </w:r>
      <w:r>
        <w:rPr>
          <w:rFonts w:hint="eastAsia"/>
        </w:rPr>
        <w:t>ID</w:t>
      </w:r>
      <w:r>
        <w:rPr>
          <w:rFonts w:hint="eastAsia"/>
        </w:rPr>
        <w:t>与</w:t>
      </w:r>
      <w:r>
        <w:rPr>
          <w:rFonts w:hint="eastAsia"/>
        </w:rPr>
        <w:t>EX</w:t>
      </w:r>
      <w:r>
        <w:rPr>
          <w:rFonts w:hint="eastAsia"/>
        </w:rPr>
        <w:t>之间有数据冲突并且在</w:t>
      </w:r>
      <w:r>
        <w:rPr>
          <w:rFonts w:hint="eastAsia"/>
        </w:rPr>
        <w:t>EX</w:t>
      </w:r>
      <w:r>
        <w:rPr>
          <w:rFonts w:hint="eastAsia"/>
        </w:rPr>
        <w:t>段的指令为</w:t>
      </w:r>
      <w:r>
        <w:rPr>
          <w:rFonts w:hint="eastAsia"/>
        </w:rPr>
        <w:t>LW</w:t>
      </w:r>
      <w:r>
        <w:rPr>
          <w:rFonts w:hint="eastAsia"/>
        </w:rPr>
        <w:t>时，</w:t>
      </w:r>
      <w:r>
        <w:rPr>
          <w:rFonts w:hint="eastAsia"/>
        </w:rPr>
        <w:t>loadU</w:t>
      </w:r>
      <w:r>
        <w:t>se</w:t>
      </w:r>
      <w:r>
        <w:rPr>
          <w:rFonts w:hint="eastAsia"/>
        </w:rPr>
        <w:t>信号有效，此时根据这个信号在</w:t>
      </w:r>
      <w:r>
        <w:rPr>
          <w:rFonts w:hint="eastAsia"/>
        </w:rPr>
        <w:t>ID</w:t>
      </w:r>
      <w:r>
        <w:t>/EX</w:t>
      </w:r>
      <w:r>
        <w:rPr>
          <w:rFonts w:hint="eastAsia"/>
        </w:rPr>
        <w:t>段插入一个气泡，</w:t>
      </w:r>
      <w:r>
        <w:rPr>
          <w:rFonts w:hint="eastAsia"/>
        </w:rPr>
        <w:t>loadUse</w:t>
      </w:r>
      <w:r>
        <w:rPr>
          <w:rFonts w:hint="eastAsia"/>
        </w:rPr>
        <w:t>信号由</w:t>
      </w:r>
      <w:r>
        <w:rPr>
          <w:rFonts w:hint="eastAsia"/>
        </w:rPr>
        <w:t>C</w:t>
      </w:r>
      <w:r>
        <w:t>heck</w:t>
      </w:r>
      <w:r>
        <w:rPr>
          <w:rFonts w:hint="eastAsia"/>
        </w:rPr>
        <w:t>产生的</w:t>
      </w:r>
      <w:r>
        <w:rPr>
          <w:rFonts w:hint="eastAsia"/>
        </w:rPr>
        <w:t>ex</w:t>
      </w:r>
      <w:r>
        <w:t>_conf</w:t>
      </w:r>
      <w:r>
        <w:rPr>
          <w:rFonts w:hint="eastAsia"/>
        </w:rPr>
        <w:t>信号和</w:t>
      </w:r>
      <w:r>
        <w:rPr>
          <w:rFonts w:hint="eastAsia"/>
        </w:rPr>
        <w:t>EX</w:t>
      </w:r>
      <w:r>
        <w:rPr>
          <w:rFonts w:hint="eastAsia"/>
        </w:rPr>
        <w:t>段的</w:t>
      </w:r>
      <w:r>
        <w:rPr>
          <w:rFonts w:hint="eastAsia"/>
        </w:rPr>
        <w:t>lw(</w:t>
      </w:r>
      <w:r>
        <w:rPr>
          <w:rFonts w:hint="eastAsia"/>
        </w:rPr>
        <w:t>加载数据指令</w:t>
      </w:r>
      <w:r>
        <w:t>)</w:t>
      </w:r>
      <w:r>
        <w:rPr>
          <w:rFonts w:hint="eastAsia"/>
        </w:rPr>
        <w:t>信号相与产生，其他产生冲突的情况只需要在相应数据端口添加多路选择器，并且把数据传回来即可，而不用向气泡流水线那样插入气泡，通过这种方式大大减少了气泡数。</w:t>
      </w:r>
    </w:p>
    <w:p w14:paraId="284E6F4D" w14:textId="5E1CF315" w:rsidR="002829B7" w:rsidRPr="00281A93" w:rsidRDefault="002829B7" w:rsidP="000A191E">
      <w:pPr>
        <w:pStyle w:val="a3"/>
        <w:numPr>
          <w:ilvl w:val="0"/>
          <w:numId w:val="29"/>
        </w:numPr>
        <w:ind w:rightChars="11" w:right="26" w:firstLineChars="0"/>
      </w:pPr>
      <w:r>
        <w:rPr>
          <w:rFonts w:hint="eastAsia"/>
        </w:rPr>
        <w:t>重定向流水线通路图</w:t>
      </w:r>
      <w:r w:rsidR="000A191E">
        <w:rPr>
          <w:rFonts w:hint="eastAsia"/>
        </w:rPr>
        <w:t>如图</w:t>
      </w:r>
      <w:r w:rsidR="000A191E">
        <w:rPr>
          <w:rFonts w:hint="eastAsia"/>
        </w:rPr>
        <w:t>3.16</w:t>
      </w:r>
      <w:r w:rsidR="000A191E">
        <w:rPr>
          <w:rFonts w:hint="eastAsia"/>
        </w:rPr>
        <w:t>所示</w:t>
      </w:r>
      <w:r>
        <w:rPr>
          <w:rFonts w:hint="eastAsia"/>
        </w:rPr>
        <w:t>。</w:t>
      </w:r>
    </w:p>
    <w:p w14:paraId="6410AC9F" w14:textId="603339F9" w:rsidR="002829B7" w:rsidRDefault="000A191E" w:rsidP="002829B7">
      <w:pPr>
        <w:pStyle w:val="a3"/>
        <w:keepNext/>
        <w:ind w:firstLineChars="0" w:firstLine="0"/>
        <w:jc w:val="center"/>
      </w:pPr>
      <w:r>
        <w:rPr>
          <w:noProof/>
        </w:rPr>
        <w:drawing>
          <wp:inline distT="0" distB="0" distL="0" distR="0" wp14:anchorId="2844006B" wp14:editId="655CF9F9">
            <wp:extent cx="5863450" cy="2753833"/>
            <wp:effectExtent l="0" t="0" r="444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3450" cy="2753833"/>
                    </a:xfrm>
                    <a:prstGeom prst="rect">
                      <a:avLst/>
                    </a:prstGeom>
                  </pic:spPr>
                </pic:pic>
              </a:graphicData>
            </a:graphic>
          </wp:inline>
        </w:drawing>
      </w:r>
    </w:p>
    <w:p w14:paraId="6EBB2CD2" w14:textId="344B69AA" w:rsidR="002829B7" w:rsidRPr="00EB1C29" w:rsidRDefault="002829B7" w:rsidP="002829B7">
      <w:pPr>
        <w:pStyle w:val="aff1"/>
        <w:spacing w:before="91" w:after="91"/>
      </w:pPr>
      <w:bookmarkStart w:id="61" w:name="_Ref51083265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3</w:t>
      </w:r>
      <w:r>
        <w:fldChar w:fldCharType="end"/>
      </w:r>
      <w:r>
        <w:t>.</w:t>
      </w:r>
      <w:r>
        <w:rPr>
          <w:rFonts w:hint="eastAsia"/>
        </w:rPr>
        <w:t>16</w:t>
      </w:r>
      <w:r>
        <w:t xml:space="preserve"> </w:t>
      </w:r>
      <w:r>
        <w:rPr>
          <w:rFonts w:hint="eastAsia"/>
        </w:rPr>
        <w:t>重定向流水线通路图</w:t>
      </w:r>
      <w:bookmarkEnd w:id="61"/>
    </w:p>
    <w:p w14:paraId="2B90942B" w14:textId="77777777" w:rsidR="006A4689" w:rsidRPr="00186A26" w:rsidRDefault="006A4689" w:rsidP="006A4689">
      <w:pPr>
        <w:pStyle w:val="a3"/>
        <w:ind w:firstLine="480"/>
      </w:pPr>
    </w:p>
    <w:p w14:paraId="796D2B0F" w14:textId="64D98425" w:rsidR="00EB1C29" w:rsidRPr="00EB1C29" w:rsidRDefault="00EB1C29" w:rsidP="006173C1">
      <w:pPr>
        <w:pStyle w:val="a3"/>
        <w:ind w:firstLineChars="0" w:firstLine="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2" w:name="_Toc511055983"/>
      <w:r>
        <w:rPr>
          <w:rFonts w:hint="eastAsia"/>
        </w:rPr>
        <w:lastRenderedPageBreak/>
        <w:t>实验过程与调试</w:t>
      </w:r>
      <w:bookmarkStart w:id="63" w:name="_Toc230955688"/>
      <w:bookmarkStart w:id="64" w:name="_Toc230405694"/>
      <w:bookmarkStart w:id="65" w:name="_Toc266358974"/>
      <w:bookmarkEnd w:id="62"/>
    </w:p>
    <w:p w14:paraId="47283B7A" w14:textId="12487CFE" w:rsidR="000C5960" w:rsidRDefault="007E12D0" w:rsidP="00591A3F">
      <w:pPr>
        <w:pStyle w:val="2"/>
        <w:tabs>
          <w:tab w:val="clear" w:pos="720"/>
          <w:tab w:val="left" w:pos="567"/>
        </w:tabs>
        <w:ind w:left="818" w:right="240" w:hanging="818"/>
      </w:pPr>
      <w:bookmarkStart w:id="66" w:name="_Toc511055984"/>
      <w:bookmarkEnd w:id="63"/>
      <w:bookmarkEnd w:id="64"/>
      <w:bookmarkEnd w:id="65"/>
      <w:r>
        <w:rPr>
          <w:rFonts w:hint="eastAsia"/>
        </w:rPr>
        <w:t>测试用例和功能测试</w:t>
      </w:r>
      <w:bookmarkEnd w:id="66"/>
    </w:p>
    <w:p w14:paraId="6823F7D5" w14:textId="700D8A85" w:rsidR="001D0C09" w:rsidRDefault="001D0C09" w:rsidP="001D0C09">
      <w:pPr>
        <w:pStyle w:val="a3"/>
        <w:ind w:rightChars="11" w:right="26" w:firstLine="480"/>
      </w:pPr>
      <w:r>
        <w:rPr>
          <w:rFonts w:hint="eastAsia"/>
        </w:rPr>
        <w:t>本次课程设计的测试主要包括以下内容：</w:t>
      </w:r>
    </w:p>
    <w:p w14:paraId="46E79978" w14:textId="77777777" w:rsidR="001D0C09" w:rsidRDefault="001D0C09" w:rsidP="001D0C09">
      <w:pPr>
        <w:pStyle w:val="a3"/>
        <w:numPr>
          <w:ilvl w:val="0"/>
          <w:numId w:val="27"/>
        </w:numPr>
        <w:ind w:rightChars="11" w:right="26" w:firstLineChars="0"/>
      </w:pPr>
      <w:r>
        <w:rPr>
          <w:rFonts w:hint="eastAsia"/>
        </w:rPr>
        <w:t>测试单周期</w:t>
      </w:r>
      <w:r>
        <w:rPr>
          <w:rFonts w:hint="eastAsia"/>
        </w:rPr>
        <w:t>CPU</w:t>
      </w:r>
      <w:r>
        <w:rPr>
          <w:rFonts w:hint="eastAsia"/>
        </w:rPr>
        <w:t>上板，观察</w:t>
      </w:r>
      <w:r>
        <w:rPr>
          <w:rFonts w:hint="eastAsia"/>
        </w:rPr>
        <w:t>vivado</w:t>
      </w:r>
      <w:r>
        <w:rPr>
          <w:rFonts w:hint="eastAsia"/>
        </w:rPr>
        <w:t>中仿真的波形图；</w:t>
      </w:r>
    </w:p>
    <w:p w14:paraId="3DF76A6F" w14:textId="77777777" w:rsidR="001D0C09" w:rsidRDefault="001D0C09" w:rsidP="001D0C09">
      <w:pPr>
        <w:pStyle w:val="a3"/>
        <w:numPr>
          <w:ilvl w:val="0"/>
          <w:numId w:val="27"/>
        </w:numPr>
        <w:ind w:rightChars="11" w:right="26" w:firstLineChars="0"/>
      </w:pPr>
      <w:r>
        <w:rPr>
          <w:rFonts w:hint="eastAsia"/>
        </w:rPr>
        <w:t>测试理想流水线、气泡流水线、重定向流水线，在</w:t>
      </w:r>
      <w:r>
        <w:rPr>
          <w:rFonts w:hint="eastAsia"/>
        </w:rPr>
        <w:t>logisim</w:t>
      </w:r>
      <w:r>
        <w:rPr>
          <w:rFonts w:hint="eastAsia"/>
        </w:rPr>
        <w:t>下观察执行结果；</w:t>
      </w:r>
    </w:p>
    <w:p w14:paraId="57BAF5FF" w14:textId="4ACCCA13" w:rsidR="001D0C09" w:rsidRDefault="001D0C09" w:rsidP="001D0C09">
      <w:pPr>
        <w:pStyle w:val="a3"/>
        <w:numPr>
          <w:ilvl w:val="0"/>
          <w:numId w:val="27"/>
        </w:numPr>
        <w:ind w:rightChars="11" w:right="26" w:firstLineChars="0"/>
      </w:pPr>
      <w:r>
        <w:rPr>
          <w:rFonts w:hint="eastAsia"/>
        </w:rPr>
        <w:t>测试单级中断、</w:t>
      </w:r>
      <w:r w:rsidR="0062111F">
        <w:rPr>
          <w:rFonts w:hint="eastAsia"/>
        </w:rPr>
        <w:t>多级</w:t>
      </w:r>
      <w:r>
        <w:rPr>
          <w:rFonts w:hint="eastAsia"/>
        </w:rPr>
        <w:t>嵌套中断、重定向</w:t>
      </w:r>
      <w:r w:rsidR="00687958">
        <w:rPr>
          <w:rFonts w:hint="eastAsia"/>
        </w:rPr>
        <w:t>流水</w:t>
      </w:r>
      <w:r>
        <w:rPr>
          <w:rFonts w:hint="eastAsia"/>
        </w:rPr>
        <w:t>中断，并在</w:t>
      </w:r>
      <w:r>
        <w:rPr>
          <w:rFonts w:hint="eastAsia"/>
        </w:rPr>
        <w:t>logisim</w:t>
      </w:r>
      <w:r>
        <w:rPr>
          <w:rFonts w:hint="eastAsia"/>
        </w:rPr>
        <w:t>下观察执行结果；</w:t>
      </w:r>
    </w:p>
    <w:p w14:paraId="01EFDCB7" w14:textId="1F5A565E" w:rsidR="001D0C09" w:rsidRPr="001D0C09" w:rsidRDefault="001D0C09" w:rsidP="001D0C09">
      <w:pPr>
        <w:pStyle w:val="a3"/>
        <w:numPr>
          <w:ilvl w:val="0"/>
          <w:numId w:val="27"/>
        </w:numPr>
        <w:ind w:rightChars="11" w:right="26" w:firstLineChars="0"/>
      </w:pPr>
      <w:r>
        <w:rPr>
          <w:rFonts w:hint="eastAsia"/>
        </w:rPr>
        <w:t>测试重定向流水线上板，观察</w:t>
      </w:r>
      <w:r>
        <w:rPr>
          <w:rFonts w:hint="eastAsia"/>
        </w:rPr>
        <w:t>vivado</w:t>
      </w:r>
      <w:r>
        <w:rPr>
          <w:rFonts w:hint="eastAsia"/>
        </w:rPr>
        <w:t>中仿真的波形图。</w:t>
      </w:r>
    </w:p>
    <w:p w14:paraId="2A884F98" w14:textId="6F9F6C11" w:rsidR="007E12D0" w:rsidRDefault="00687958" w:rsidP="007E12D0">
      <w:pPr>
        <w:pStyle w:val="30"/>
        <w:tabs>
          <w:tab w:val="left" w:pos="1080"/>
        </w:tabs>
        <w:spacing w:beforeLines="0" w:before="229" w:afterLines="0" w:after="229"/>
      </w:pPr>
      <w:r>
        <w:rPr>
          <w:rFonts w:hint="eastAsia"/>
        </w:rPr>
        <w:t>单周期</w:t>
      </w:r>
      <w:r>
        <w:rPr>
          <w:rFonts w:hint="eastAsia"/>
        </w:rPr>
        <w:t>C</w:t>
      </w:r>
      <w:r>
        <w:t>PU</w:t>
      </w:r>
      <w:r>
        <w:rPr>
          <w:rFonts w:hint="eastAsia"/>
        </w:rPr>
        <w:t>上板测试</w:t>
      </w:r>
    </w:p>
    <w:p w14:paraId="6683F409" w14:textId="6578CD10" w:rsidR="00A12611" w:rsidRDefault="00A12611" w:rsidP="00A12611">
      <w:pPr>
        <w:pStyle w:val="a3"/>
        <w:ind w:rightChars="11" w:right="26" w:firstLine="480"/>
      </w:pPr>
      <w:r>
        <w:rPr>
          <w:rFonts w:hint="eastAsia"/>
        </w:rPr>
        <w:t>通过仿真查看总周期数、无条件分支指令数、有条件分支指令数、有条件分支成功跳转数，以及数据存储器中前十六个单元的值，结果如</w:t>
      </w:r>
      <w:r>
        <w:fldChar w:fldCharType="begin"/>
      </w:r>
      <w:r>
        <w:instrText xml:space="preserve"> </w:instrText>
      </w:r>
      <w:r>
        <w:rPr>
          <w:rFonts w:hint="eastAsia"/>
        </w:rPr>
        <w:instrText>REF _Ref510834427 \h</w:instrText>
      </w:r>
      <w:r>
        <w:instrText xml:space="preserve"> </w:instrText>
      </w:r>
      <w:r>
        <w:fldChar w:fldCharType="separate"/>
      </w:r>
      <w:r w:rsidR="00CC2443">
        <w:rPr>
          <w:rFonts w:hint="eastAsia"/>
        </w:rPr>
        <w:t>图</w:t>
      </w:r>
      <w:r w:rsidR="00CC2443">
        <w:rPr>
          <w:rFonts w:hint="eastAsia"/>
        </w:rPr>
        <w:t xml:space="preserve"> </w:t>
      </w:r>
      <w:r w:rsidR="00CC2443">
        <w:rPr>
          <w:noProof/>
        </w:rPr>
        <w:t>4</w:t>
      </w:r>
      <w:r w:rsidR="00CC2443">
        <w:t>.</w:t>
      </w:r>
      <w:r w:rsidR="00CC2443">
        <w:rPr>
          <w:noProof/>
        </w:rPr>
        <w:t>1</w:t>
      </w:r>
      <w:r>
        <w:fldChar w:fldCharType="end"/>
      </w:r>
      <w:r>
        <w:rPr>
          <w:rFonts w:hint="eastAsia"/>
        </w:rPr>
        <w:t>所示。</w:t>
      </w:r>
    </w:p>
    <w:p w14:paraId="6F35F860" w14:textId="77777777" w:rsidR="00A12611" w:rsidRDefault="00A12611" w:rsidP="00A12611">
      <w:pPr>
        <w:pStyle w:val="a3"/>
        <w:keepNext/>
        <w:ind w:rightChars="11" w:right="26" w:firstLineChars="0" w:firstLine="0"/>
        <w:jc w:val="center"/>
      </w:pPr>
      <w:r>
        <w:rPr>
          <w:noProof/>
        </w:rPr>
        <w:drawing>
          <wp:inline distT="0" distB="0" distL="0" distR="0" wp14:anchorId="01D78C2D" wp14:editId="452954CB">
            <wp:extent cx="5598795" cy="2162175"/>
            <wp:effectExtent l="0" t="0" r="190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8795" cy="2162175"/>
                    </a:xfrm>
                    <a:prstGeom prst="rect">
                      <a:avLst/>
                    </a:prstGeom>
                  </pic:spPr>
                </pic:pic>
              </a:graphicData>
            </a:graphic>
          </wp:inline>
        </w:drawing>
      </w:r>
    </w:p>
    <w:p w14:paraId="0486656D" w14:textId="7D70D1CB" w:rsidR="00A12611" w:rsidRDefault="00A12611" w:rsidP="00A12611">
      <w:pPr>
        <w:pStyle w:val="aff1"/>
        <w:spacing w:before="91" w:after="91"/>
      </w:pPr>
      <w:bookmarkStart w:id="67" w:name="_Ref51083442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1</w:t>
      </w:r>
      <w:r>
        <w:fldChar w:fldCharType="end"/>
      </w:r>
      <w:bookmarkEnd w:id="67"/>
      <w:r>
        <w:t xml:space="preserve"> </w:t>
      </w:r>
      <w:r>
        <w:rPr>
          <w:rFonts w:hint="eastAsia"/>
        </w:rPr>
        <w:t>单周期CPU仿真</w:t>
      </w:r>
    </w:p>
    <w:p w14:paraId="32EDC577" w14:textId="77777777" w:rsidR="00A12611" w:rsidRDefault="00A12611" w:rsidP="00A12611">
      <w:r>
        <w:tab/>
      </w:r>
      <w:r>
        <w:rPr>
          <w:rFonts w:hint="eastAsia"/>
        </w:rPr>
        <w:t>根据图中所示，总周期数、无条件分支指令数、有条件分支指令数、有条件分支成功跳转数结果分别为：</w:t>
      </w:r>
      <w:r>
        <w:rPr>
          <w:rFonts w:hint="eastAsia"/>
        </w:rPr>
        <w:t>1546</w:t>
      </w:r>
      <w:r>
        <w:rPr>
          <w:rFonts w:hint="eastAsia"/>
        </w:rPr>
        <w:t>、</w:t>
      </w:r>
      <w:r>
        <w:rPr>
          <w:rFonts w:hint="eastAsia"/>
        </w:rPr>
        <w:t>38</w:t>
      </w:r>
      <w:r>
        <w:rPr>
          <w:rFonts w:hint="eastAsia"/>
        </w:rPr>
        <w:t>、</w:t>
      </w:r>
      <w:r>
        <w:rPr>
          <w:rFonts w:hint="eastAsia"/>
        </w:rPr>
        <w:t>338</w:t>
      </w:r>
      <w:r>
        <w:rPr>
          <w:rFonts w:hint="eastAsia"/>
        </w:rPr>
        <w:t>、</w:t>
      </w:r>
      <w:r>
        <w:rPr>
          <w:rFonts w:hint="eastAsia"/>
        </w:rPr>
        <w:t>276</w:t>
      </w:r>
      <w:r>
        <w:rPr>
          <w:rFonts w:hint="eastAsia"/>
        </w:rPr>
        <w:t>，并且数据存储器中前</w:t>
      </w:r>
      <w:r>
        <w:rPr>
          <w:rFonts w:hint="eastAsia"/>
        </w:rPr>
        <w:t>16</w:t>
      </w:r>
      <w:r>
        <w:rPr>
          <w:rFonts w:hint="eastAsia"/>
        </w:rPr>
        <w:t>号单元的值是</w:t>
      </w:r>
      <w:r>
        <w:rPr>
          <w:rFonts w:hint="eastAsia"/>
        </w:rPr>
        <w:t>14</w:t>
      </w:r>
      <w:r>
        <w:t xml:space="preserve"> </w:t>
      </w:r>
      <w:r>
        <w:rPr>
          <w:rFonts w:hint="eastAsia"/>
        </w:rPr>
        <w:t>~</w:t>
      </w:r>
      <w:r>
        <w:t xml:space="preserve"> </w:t>
      </w:r>
      <w:r>
        <w:rPr>
          <w:rFonts w:hint="eastAsia"/>
        </w:rPr>
        <w:t>-1</w:t>
      </w:r>
      <w:r>
        <w:rPr>
          <w:rFonts w:hint="eastAsia"/>
        </w:rPr>
        <w:t>的降序排列。</w:t>
      </w:r>
    </w:p>
    <w:p w14:paraId="66BD28EA" w14:textId="46B6620D" w:rsidR="00A12611" w:rsidRPr="00123188" w:rsidRDefault="00A12611" w:rsidP="00A12611">
      <w:r>
        <w:tab/>
      </w:r>
      <w:r>
        <w:rPr>
          <w:rFonts w:hint="eastAsia"/>
        </w:rPr>
        <w:t>由图可知，仿真结果与预期结果一致。</w:t>
      </w:r>
    </w:p>
    <w:p w14:paraId="5201B319" w14:textId="77777777" w:rsidR="00A12611" w:rsidRPr="00A12611" w:rsidRDefault="00A12611" w:rsidP="00A12611">
      <w:pPr>
        <w:pStyle w:val="a3"/>
        <w:ind w:firstLine="480"/>
      </w:pPr>
    </w:p>
    <w:p w14:paraId="5E37B8C1" w14:textId="72AAD473" w:rsidR="0062111F" w:rsidRDefault="0062111F" w:rsidP="003F7D96">
      <w:pPr>
        <w:pStyle w:val="30"/>
        <w:tabs>
          <w:tab w:val="left" w:pos="1080"/>
        </w:tabs>
        <w:spacing w:beforeLines="0" w:before="229" w:afterLines="0" w:after="229"/>
      </w:pPr>
      <w:r>
        <w:rPr>
          <w:rFonts w:hint="eastAsia"/>
        </w:rPr>
        <w:lastRenderedPageBreak/>
        <w:t>流水线测试</w:t>
      </w:r>
    </w:p>
    <w:p w14:paraId="5B65BFA7" w14:textId="21DF2A4C" w:rsidR="0062111F" w:rsidRDefault="0062111F" w:rsidP="0062111F">
      <w:pPr>
        <w:pStyle w:val="a3"/>
        <w:numPr>
          <w:ilvl w:val="0"/>
          <w:numId w:val="30"/>
        </w:numPr>
        <w:ind w:firstLineChars="0"/>
      </w:pPr>
      <w:r>
        <w:rPr>
          <w:rFonts w:hint="eastAsia"/>
        </w:rPr>
        <w:t>理想流水线测试</w:t>
      </w:r>
    </w:p>
    <w:p w14:paraId="09667304" w14:textId="77E046E3" w:rsidR="00A12611" w:rsidRDefault="00A12611" w:rsidP="00A12611">
      <w:pPr>
        <w:pStyle w:val="a3"/>
        <w:ind w:firstLineChars="0" w:firstLine="0"/>
      </w:pPr>
      <w:r>
        <w:rPr>
          <w:rFonts w:hint="eastAsia"/>
        </w:rPr>
        <w:t>理想流水线运行结果如图</w:t>
      </w:r>
      <w:r>
        <w:rPr>
          <w:rFonts w:hint="eastAsia"/>
        </w:rPr>
        <w:t>4.2</w:t>
      </w:r>
      <w:r>
        <w:rPr>
          <w:rFonts w:hint="eastAsia"/>
        </w:rPr>
        <w:t>所示</w:t>
      </w:r>
    </w:p>
    <w:p w14:paraId="720C7656" w14:textId="0BA0784D" w:rsidR="00A12611" w:rsidRDefault="00A12611" w:rsidP="00A12611">
      <w:pPr>
        <w:pStyle w:val="a3"/>
        <w:ind w:firstLineChars="0" w:firstLine="0"/>
        <w:jc w:val="center"/>
      </w:pPr>
      <w:r>
        <w:rPr>
          <w:noProof/>
        </w:rPr>
        <w:drawing>
          <wp:inline distT="0" distB="0" distL="0" distR="0" wp14:anchorId="284A8CE0" wp14:editId="4F0B22F3">
            <wp:extent cx="2438095" cy="1733333"/>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095" cy="1733333"/>
                    </a:xfrm>
                    <a:prstGeom prst="rect">
                      <a:avLst/>
                    </a:prstGeom>
                  </pic:spPr>
                </pic:pic>
              </a:graphicData>
            </a:graphic>
          </wp:inline>
        </w:drawing>
      </w:r>
    </w:p>
    <w:p w14:paraId="6582F396" w14:textId="4EC9B018" w:rsidR="00A12611" w:rsidRDefault="00A12611" w:rsidP="00A12611">
      <w:pPr>
        <w:pStyle w:val="aff1"/>
        <w:spacing w:before="91" w:after="91"/>
      </w:pPr>
      <w:bookmarkStart w:id="68" w:name="_Ref51083952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C2443">
        <w:rPr>
          <w:noProof/>
        </w:rPr>
        <w:t>2</w:t>
      </w:r>
      <w:r>
        <w:fldChar w:fldCharType="end"/>
      </w:r>
      <w:bookmarkEnd w:id="68"/>
      <w:r>
        <w:t xml:space="preserve"> </w:t>
      </w:r>
      <w:r>
        <w:rPr>
          <w:rFonts w:hint="eastAsia"/>
        </w:rPr>
        <w:t>理想流水线测试</w:t>
      </w:r>
    </w:p>
    <w:p w14:paraId="11E6764E" w14:textId="34B7EF3C" w:rsidR="00A12611" w:rsidRDefault="00A12611" w:rsidP="00A12611">
      <w:pPr>
        <w:pStyle w:val="a3"/>
        <w:ind w:firstLineChars="0" w:firstLine="0"/>
      </w:pPr>
      <w:r>
        <w:rPr>
          <w:rFonts w:hint="eastAsia"/>
        </w:rPr>
        <w:t>由图知，总周期数为</w:t>
      </w:r>
      <w:r>
        <w:rPr>
          <w:rFonts w:hint="eastAsia"/>
        </w:rPr>
        <w:t>21</w:t>
      </w:r>
      <w:r>
        <w:rPr>
          <w:rFonts w:hint="eastAsia"/>
        </w:rPr>
        <w:t>，数据存储器中写入为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，结果正确。</w:t>
      </w:r>
    </w:p>
    <w:p w14:paraId="0D255730" w14:textId="26468587" w:rsidR="0062111F" w:rsidRDefault="0062111F" w:rsidP="0062111F">
      <w:pPr>
        <w:pStyle w:val="a3"/>
        <w:numPr>
          <w:ilvl w:val="0"/>
          <w:numId w:val="30"/>
        </w:numPr>
        <w:ind w:firstLineChars="0"/>
      </w:pPr>
      <w:r>
        <w:rPr>
          <w:rFonts w:hint="eastAsia"/>
        </w:rPr>
        <w:t>气泡流水线测试</w:t>
      </w:r>
    </w:p>
    <w:p w14:paraId="7A7D626F" w14:textId="0A1802D3" w:rsidR="00A12611" w:rsidRDefault="00A12611" w:rsidP="00A12611">
      <w:pPr>
        <w:pStyle w:val="a3"/>
        <w:ind w:firstLineChars="0" w:firstLine="0"/>
      </w:pPr>
      <w:r>
        <w:rPr>
          <w:rFonts w:hint="eastAsia"/>
        </w:rPr>
        <w:t>根据气泡流水线公式：总周期数</w:t>
      </w:r>
      <w:r>
        <w:rPr>
          <w:rFonts w:hint="eastAsia"/>
        </w:rPr>
        <w:t xml:space="preserve"> =</w:t>
      </w:r>
      <w:r>
        <w:t xml:space="preserve"> </w:t>
      </w:r>
      <w:r>
        <w:rPr>
          <w:rFonts w:hint="eastAsia"/>
        </w:rPr>
        <w:t>1546</w:t>
      </w:r>
      <w:r>
        <w:t xml:space="preserve"> </w:t>
      </w:r>
      <w:r>
        <w:rPr>
          <w:rFonts w:hint="eastAsia"/>
        </w:rPr>
        <w:t>+</w:t>
      </w:r>
      <w:r>
        <w:t xml:space="preserve"> </w:t>
      </w:r>
      <w:r>
        <w:rPr>
          <w:rFonts w:hint="eastAsia"/>
        </w:rPr>
        <w:t>1</w:t>
      </w:r>
      <w:r>
        <w:t xml:space="preserve"> </w:t>
      </w:r>
      <w:r>
        <w:rPr>
          <w:rFonts w:hint="eastAsia"/>
        </w:rPr>
        <w:t>+</w:t>
      </w:r>
      <w:r>
        <w:t xml:space="preserve"> </w:t>
      </w:r>
      <w:r w:rsidR="00E370FA">
        <w:rPr>
          <w:rFonts w:hint="eastAsia"/>
        </w:rPr>
        <w:t>气泡数</w:t>
      </w:r>
      <w:r w:rsidR="00E370FA">
        <w:rPr>
          <w:rFonts w:hint="eastAsia"/>
        </w:rPr>
        <w:t xml:space="preserve"> +</w:t>
      </w:r>
      <w:r w:rsidR="00E370FA">
        <w:t xml:space="preserve"> </w:t>
      </w:r>
      <w:r w:rsidR="00E370FA">
        <w:rPr>
          <w:rFonts w:hint="eastAsia"/>
        </w:rPr>
        <w:t>无条件</w:t>
      </w:r>
      <w:r w:rsidR="00E370FA">
        <w:rPr>
          <w:rFonts w:hint="eastAsia"/>
        </w:rPr>
        <w:t>*2</w:t>
      </w:r>
      <w:r w:rsidR="00E370FA">
        <w:t xml:space="preserve"> </w:t>
      </w:r>
      <w:r w:rsidR="00E370FA">
        <w:rPr>
          <w:rFonts w:hint="eastAsia"/>
        </w:rPr>
        <w:t>+</w:t>
      </w:r>
      <w:r w:rsidR="00E370FA">
        <w:rPr>
          <w:rFonts w:hint="eastAsia"/>
        </w:rPr>
        <w:t>有条件成功</w:t>
      </w:r>
      <w:r w:rsidR="00E370FA">
        <w:rPr>
          <w:rFonts w:hint="eastAsia"/>
        </w:rPr>
        <w:t>*2</w:t>
      </w:r>
      <w:r w:rsidR="00E370FA">
        <w:t xml:space="preserve"> </w:t>
      </w:r>
      <w:r w:rsidR="00E370FA">
        <w:rPr>
          <w:rFonts w:hint="eastAsia"/>
        </w:rPr>
        <w:t>-1</w:t>
      </w:r>
    </w:p>
    <w:p w14:paraId="3FDF0A5E" w14:textId="600AD967" w:rsidR="00E370FA" w:rsidRDefault="00E370FA" w:rsidP="00A12611">
      <w:pPr>
        <w:pStyle w:val="a3"/>
        <w:ind w:firstLineChars="0" w:firstLine="0"/>
      </w:pPr>
      <w:r>
        <w:tab/>
      </w:r>
      <w:r>
        <w:tab/>
      </w:r>
      <w:r>
        <w:tab/>
      </w:r>
      <w:r>
        <w:tab/>
      </w:r>
      <w:r>
        <w:tab/>
      </w:r>
      <w:r>
        <w:tab/>
      </w:r>
      <w:r>
        <w:tab/>
      </w:r>
      <w:r>
        <w:tab/>
        <w:t xml:space="preserve"> </w:t>
      </w:r>
      <w:r>
        <w:rPr>
          <w:rFonts w:hint="eastAsia"/>
        </w:rPr>
        <w:t>=1546</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1450</w:t>
      </w:r>
      <w:r>
        <w:t xml:space="preserve"> </w:t>
      </w:r>
      <w:r>
        <w:rPr>
          <w:rFonts w:hint="eastAsia"/>
        </w:rPr>
        <w:t>+</w:t>
      </w:r>
      <w:r>
        <w:t xml:space="preserve"> </w:t>
      </w:r>
      <w:r>
        <w:rPr>
          <w:rFonts w:hint="eastAsia"/>
        </w:rPr>
        <w:t>38*2</w:t>
      </w:r>
      <w:r>
        <w:t xml:space="preserve"> </w:t>
      </w:r>
      <w:r>
        <w:rPr>
          <w:rFonts w:hint="eastAsia"/>
        </w:rPr>
        <w:t>+</w:t>
      </w:r>
      <w:r>
        <w:t xml:space="preserve"> </w:t>
      </w:r>
      <w:r>
        <w:rPr>
          <w:rFonts w:hint="eastAsia"/>
        </w:rPr>
        <w:t>276*2</w:t>
      </w:r>
      <w:r>
        <w:t xml:space="preserve"> – </w:t>
      </w:r>
      <w:r>
        <w:rPr>
          <w:rFonts w:hint="eastAsia"/>
        </w:rPr>
        <w:t>1</w:t>
      </w:r>
    </w:p>
    <w:p w14:paraId="67031545" w14:textId="38D2D6AE" w:rsidR="00E370FA" w:rsidRDefault="00E370FA" w:rsidP="00A12611">
      <w:pPr>
        <w:pStyle w:val="a3"/>
        <w:ind w:firstLineChars="0" w:firstLine="0"/>
      </w:pPr>
      <w:r>
        <w:tab/>
      </w:r>
      <w:r>
        <w:tab/>
      </w:r>
      <w:r>
        <w:tab/>
      </w:r>
      <w:r>
        <w:tab/>
      </w:r>
      <w:r>
        <w:tab/>
      </w:r>
      <w:r>
        <w:tab/>
      </w:r>
      <w:r>
        <w:tab/>
      </w:r>
      <w:r>
        <w:tab/>
        <w:t xml:space="preserve"> </w:t>
      </w:r>
      <w:r>
        <w:rPr>
          <w:rFonts w:hint="eastAsia"/>
        </w:rPr>
        <w:t>=3624</w:t>
      </w:r>
    </w:p>
    <w:p w14:paraId="0B82A6B5" w14:textId="7B6FDF19" w:rsidR="00E370FA" w:rsidRDefault="00E370FA" w:rsidP="00A12611">
      <w:pPr>
        <w:pStyle w:val="a3"/>
        <w:ind w:firstLineChars="0" w:firstLine="0"/>
      </w:pPr>
      <w:r>
        <w:rPr>
          <w:rFonts w:hint="eastAsia"/>
        </w:rPr>
        <w:t>运行结果如图</w:t>
      </w:r>
      <w:r>
        <w:rPr>
          <w:rFonts w:hint="eastAsia"/>
        </w:rPr>
        <w:t>4.3</w:t>
      </w:r>
      <w:r>
        <w:rPr>
          <w:rFonts w:hint="eastAsia"/>
        </w:rPr>
        <w:t>所示</w:t>
      </w:r>
    </w:p>
    <w:p w14:paraId="0DCEBAF2" w14:textId="3FF745BD" w:rsidR="00E370FA" w:rsidRDefault="00BE3A6F" w:rsidP="00A12611">
      <w:pPr>
        <w:pStyle w:val="a3"/>
        <w:ind w:firstLineChars="0" w:firstLine="0"/>
      </w:pPr>
      <w:r>
        <w:rPr>
          <w:noProof/>
        </w:rPr>
        <w:drawing>
          <wp:inline distT="0" distB="0" distL="0" distR="0" wp14:anchorId="312A8599" wp14:editId="2080F6EE">
            <wp:extent cx="5598795" cy="1262380"/>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795" cy="1262380"/>
                    </a:xfrm>
                    <a:prstGeom prst="rect">
                      <a:avLst/>
                    </a:prstGeom>
                  </pic:spPr>
                </pic:pic>
              </a:graphicData>
            </a:graphic>
          </wp:inline>
        </w:drawing>
      </w:r>
    </w:p>
    <w:p w14:paraId="5D76CADA" w14:textId="4C93AECE" w:rsidR="00BE3A6F" w:rsidRDefault="00BE3A6F" w:rsidP="00BE3A6F">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rPr>
          <w:rFonts w:hint="eastAsia"/>
        </w:rPr>
        <w:t>3</w:t>
      </w:r>
      <w:r>
        <w:t xml:space="preserve"> </w:t>
      </w:r>
      <w:r>
        <w:rPr>
          <w:rFonts w:hint="eastAsia"/>
        </w:rPr>
        <w:t>气泡流水线测试</w:t>
      </w:r>
    </w:p>
    <w:p w14:paraId="0C3B3C61" w14:textId="401B6A11" w:rsidR="00BE3A6F" w:rsidRDefault="00BE3A6F" w:rsidP="00BE3A6F">
      <w:r>
        <w:rPr>
          <w:rFonts w:hint="eastAsia"/>
        </w:rPr>
        <w:t>由图可知，运行结果正确无误。</w:t>
      </w:r>
    </w:p>
    <w:p w14:paraId="31B70384" w14:textId="1167E228" w:rsidR="0062111F" w:rsidRDefault="0062111F" w:rsidP="0062111F">
      <w:pPr>
        <w:pStyle w:val="a3"/>
        <w:numPr>
          <w:ilvl w:val="0"/>
          <w:numId w:val="30"/>
        </w:numPr>
        <w:ind w:firstLineChars="0"/>
      </w:pPr>
      <w:r>
        <w:rPr>
          <w:rFonts w:hint="eastAsia"/>
        </w:rPr>
        <w:t>重定向流水线测试</w:t>
      </w:r>
    </w:p>
    <w:p w14:paraId="781E981A" w14:textId="40B01E59" w:rsidR="00BE3A6F" w:rsidRDefault="00BE3A6F" w:rsidP="00BE3A6F">
      <w:pPr>
        <w:pStyle w:val="a3"/>
        <w:ind w:firstLineChars="0" w:firstLine="0"/>
      </w:pPr>
      <w:r>
        <w:rPr>
          <w:rFonts w:hint="eastAsia"/>
        </w:rPr>
        <w:t>根据重定向流水周期运算公式：总周期数</w:t>
      </w:r>
      <w:r>
        <w:rPr>
          <w:rFonts w:hint="eastAsia"/>
        </w:rPr>
        <w:t xml:space="preserve"> =</w:t>
      </w:r>
      <w:r>
        <w:t xml:space="preserve"> </w:t>
      </w:r>
      <w:r>
        <w:rPr>
          <w:rFonts w:hint="eastAsia"/>
        </w:rPr>
        <w:t>1546</w:t>
      </w:r>
      <w:r>
        <w:t xml:space="preserve"> </w:t>
      </w:r>
      <w:r>
        <w:rPr>
          <w:rFonts w:hint="eastAsia"/>
        </w:rPr>
        <w:t>+</w:t>
      </w:r>
      <w:r>
        <w:t xml:space="preserve"> </w:t>
      </w:r>
      <w:r>
        <w:rPr>
          <w:rFonts w:hint="eastAsia"/>
        </w:rPr>
        <w:t>4</w:t>
      </w:r>
      <w:r>
        <w:t xml:space="preserve"> </w:t>
      </w:r>
      <w:r>
        <w:rPr>
          <w:rFonts w:hint="eastAsia"/>
        </w:rPr>
        <w:t>+</w:t>
      </w:r>
      <w:r>
        <w:t xml:space="preserve"> L</w:t>
      </w:r>
      <w:r>
        <w:rPr>
          <w:rFonts w:hint="eastAsia"/>
        </w:rPr>
        <w:t>oad</w:t>
      </w:r>
      <w:r>
        <w:t>_use</w:t>
      </w:r>
      <w:r>
        <w:rPr>
          <w:rFonts w:hint="eastAsia"/>
        </w:rPr>
        <w:t>次数</w:t>
      </w:r>
      <w:r>
        <w:rPr>
          <w:rFonts w:hint="eastAsia"/>
        </w:rPr>
        <w:t xml:space="preserve"> +</w:t>
      </w:r>
      <w:r>
        <w:t xml:space="preserve"> </w:t>
      </w:r>
      <w:r>
        <w:rPr>
          <w:rFonts w:hint="eastAsia"/>
        </w:rPr>
        <w:t>无条件</w:t>
      </w:r>
      <w:r>
        <w:rPr>
          <w:rFonts w:hint="eastAsia"/>
        </w:rPr>
        <w:t>*2</w:t>
      </w:r>
      <w:r>
        <w:t xml:space="preserve"> </w:t>
      </w:r>
      <w:r>
        <w:rPr>
          <w:rFonts w:hint="eastAsia"/>
        </w:rPr>
        <w:t>+</w:t>
      </w:r>
      <w:r>
        <w:rPr>
          <w:rFonts w:hint="eastAsia"/>
        </w:rPr>
        <w:t>有条件成功</w:t>
      </w:r>
      <w:r>
        <w:rPr>
          <w:rFonts w:hint="eastAsia"/>
        </w:rPr>
        <w:t>*2</w:t>
      </w:r>
    </w:p>
    <w:p w14:paraId="48BE163B" w14:textId="35F69CFE" w:rsidR="00BE3A6F" w:rsidRDefault="00BE3A6F" w:rsidP="00BE3A6F">
      <w:pPr>
        <w:pStyle w:val="a3"/>
        <w:ind w:firstLineChars="0" w:firstLine="0"/>
      </w:pPr>
      <w:r>
        <w:tab/>
      </w:r>
      <w:r>
        <w:tab/>
      </w:r>
      <w:r>
        <w:tab/>
      </w:r>
      <w:r>
        <w:tab/>
      </w:r>
      <w:r>
        <w:tab/>
      </w:r>
      <w:r>
        <w:tab/>
      </w:r>
      <w:r>
        <w:tab/>
      </w:r>
      <w:r>
        <w:tab/>
        <w:t xml:space="preserve"> </w:t>
      </w:r>
      <w:r>
        <w:rPr>
          <w:rFonts w:hint="eastAsia"/>
        </w:rPr>
        <w:t>=1546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120</w:t>
      </w:r>
      <w:r>
        <w:t xml:space="preserve"> </w:t>
      </w:r>
      <w:r>
        <w:rPr>
          <w:rFonts w:hint="eastAsia"/>
        </w:rPr>
        <w:t>+</w:t>
      </w:r>
      <w:r>
        <w:t xml:space="preserve"> </w:t>
      </w:r>
      <w:r>
        <w:rPr>
          <w:rFonts w:hint="eastAsia"/>
        </w:rPr>
        <w:t>38*2</w:t>
      </w:r>
      <w:r>
        <w:t xml:space="preserve"> </w:t>
      </w:r>
      <w:r>
        <w:rPr>
          <w:rFonts w:hint="eastAsia"/>
        </w:rPr>
        <w:t>+</w:t>
      </w:r>
      <w:r>
        <w:t xml:space="preserve"> </w:t>
      </w:r>
      <w:r>
        <w:rPr>
          <w:rFonts w:hint="eastAsia"/>
        </w:rPr>
        <w:t>276*2</w:t>
      </w:r>
    </w:p>
    <w:p w14:paraId="3F67A7C8" w14:textId="78B4F3CF" w:rsidR="00BE3A6F" w:rsidRDefault="00BE3A6F" w:rsidP="00BE3A6F">
      <w:pPr>
        <w:pStyle w:val="a3"/>
        <w:ind w:firstLineChars="0" w:firstLine="0"/>
      </w:pPr>
      <w:r>
        <w:tab/>
      </w:r>
      <w:r>
        <w:tab/>
      </w:r>
      <w:r>
        <w:tab/>
      </w:r>
      <w:r>
        <w:tab/>
      </w:r>
      <w:r>
        <w:tab/>
      </w:r>
      <w:r>
        <w:tab/>
      </w:r>
      <w:r>
        <w:tab/>
      </w:r>
      <w:r>
        <w:tab/>
        <w:t xml:space="preserve"> </w:t>
      </w:r>
      <w:r>
        <w:rPr>
          <w:rFonts w:hint="eastAsia"/>
        </w:rPr>
        <w:t>=2298</w:t>
      </w:r>
    </w:p>
    <w:p w14:paraId="069C6F0A" w14:textId="3C416CB7" w:rsidR="00BE3A6F" w:rsidRDefault="00BE3A6F" w:rsidP="00BE3A6F">
      <w:pPr>
        <w:pStyle w:val="a3"/>
        <w:ind w:firstLineChars="0" w:firstLine="0"/>
      </w:pPr>
      <w:r>
        <w:rPr>
          <w:rFonts w:hint="eastAsia"/>
        </w:rPr>
        <w:t>运行结果如图</w:t>
      </w:r>
      <w:r>
        <w:rPr>
          <w:rFonts w:hint="eastAsia"/>
        </w:rPr>
        <w:t>4.4</w:t>
      </w:r>
      <w:r>
        <w:rPr>
          <w:rFonts w:hint="eastAsia"/>
        </w:rPr>
        <w:t>所示</w:t>
      </w:r>
    </w:p>
    <w:p w14:paraId="34F47DE6" w14:textId="646A5907" w:rsidR="00BE3A6F" w:rsidRDefault="00BE3A6F" w:rsidP="00BE3A6F">
      <w:pPr>
        <w:pStyle w:val="a3"/>
        <w:ind w:firstLineChars="0" w:firstLine="0"/>
      </w:pPr>
      <w:r>
        <w:rPr>
          <w:noProof/>
        </w:rPr>
        <w:lastRenderedPageBreak/>
        <w:drawing>
          <wp:inline distT="0" distB="0" distL="0" distR="0" wp14:anchorId="7C87F354" wp14:editId="2C58B6D8">
            <wp:extent cx="5598795" cy="1270000"/>
            <wp:effectExtent l="0" t="0" r="190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8795" cy="1270000"/>
                    </a:xfrm>
                    <a:prstGeom prst="rect">
                      <a:avLst/>
                    </a:prstGeom>
                  </pic:spPr>
                </pic:pic>
              </a:graphicData>
            </a:graphic>
          </wp:inline>
        </w:drawing>
      </w:r>
    </w:p>
    <w:p w14:paraId="4C9D3E6D" w14:textId="6F0D482D" w:rsidR="00BE3A6F" w:rsidRDefault="00BE3A6F" w:rsidP="00BE3A6F">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rPr>
          <w:rFonts w:hint="eastAsia"/>
        </w:rPr>
        <w:t>4</w:t>
      </w:r>
      <w:r>
        <w:t xml:space="preserve"> </w:t>
      </w:r>
      <w:r>
        <w:rPr>
          <w:rFonts w:hint="eastAsia"/>
        </w:rPr>
        <w:t>重定向流水线测试</w:t>
      </w:r>
    </w:p>
    <w:p w14:paraId="5EE64B91" w14:textId="6E2D422F" w:rsidR="00BE3A6F" w:rsidRDefault="00BE3A6F" w:rsidP="00BE3A6F">
      <w:r>
        <w:rPr>
          <w:rFonts w:hint="eastAsia"/>
        </w:rPr>
        <w:t>由图可知测试结果正确</w:t>
      </w:r>
    </w:p>
    <w:p w14:paraId="595BC7E2" w14:textId="08A3346B" w:rsidR="00BE3A6F" w:rsidRPr="0062111F" w:rsidRDefault="00BE3A6F" w:rsidP="00BE3A6F">
      <w:pPr>
        <w:pStyle w:val="a3"/>
        <w:ind w:firstLineChars="0" w:firstLine="0"/>
      </w:pPr>
    </w:p>
    <w:p w14:paraId="53DBB3FC" w14:textId="1FD77185" w:rsidR="0062111F" w:rsidRDefault="0062111F" w:rsidP="0062111F">
      <w:pPr>
        <w:pStyle w:val="30"/>
        <w:tabs>
          <w:tab w:val="left" w:pos="1080"/>
        </w:tabs>
        <w:spacing w:beforeLines="0" w:before="229" w:afterLines="0" w:after="229"/>
      </w:pPr>
      <w:r>
        <w:rPr>
          <w:rFonts w:hint="eastAsia"/>
        </w:rPr>
        <w:t>中断测试</w:t>
      </w:r>
    </w:p>
    <w:p w14:paraId="272AC0ED" w14:textId="2F6B796D" w:rsidR="00BE3A6F" w:rsidRPr="00BE3A6F" w:rsidRDefault="00BE3A6F" w:rsidP="00BE3A6F">
      <w:pPr>
        <w:pStyle w:val="a3"/>
        <w:ind w:firstLine="480"/>
      </w:pPr>
      <w:r>
        <w:rPr>
          <w:rFonts w:hint="eastAsia"/>
        </w:rPr>
        <w:t>中断测试包括</w:t>
      </w:r>
      <w:r>
        <w:rPr>
          <w:rFonts w:hint="eastAsia"/>
        </w:rPr>
        <w:t>1</w:t>
      </w:r>
      <w:r>
        <w:rPr>
          <w:rFonts w:hint="eastAsia"/>
        </w:rPr>
        <w:t>、</w:t>
      </w:r>
      <w:r>
        <w:rPr>
          <w:rFonts w:hint="eastAsia"/>
        </w:rPr>
        <w:t>2</w:t>
      </w:r>
      <w:r>
        <w:rPr>
          <w:rFonts w:hint="eastAsia"/>
        </w:rPr>
        <w:t>、</w:t>
      </w:r>
      <w:r>
        <w:rPr>
          <w:rFonts w:hint="eastAsia"/>
        </w:rPr>
        <w:t>3</w:t>
      </w:r>
      <w:r>
        <w:rPr>
          <w:rFonts w:hint="eastAsia"/>
        </w:rPr>
        <w:t>三个中断测试，进入哪个中断则显示该数字的跑马灯。例如进入“</w:t>
      </w:r>
      <w:r>
        <w:rPr>
          <w:rFonts w:hint="eastAsia"/>
        </w:rPr>
        <w:t>1</w:t>
      </w:r>
      <w:r>
        <w:rPr>
          <w:rFonts w:hint="eastAsia"/>
        </w:rPr>
        <w:t>”号中断，则停止当前程序并显示数字</w:t>
      </w:r>
      <w:r>
        <w:rPr>
          <w:rFonts w:hint="eastAsia"/>
        </w:rPr>
        <w:t>1</w:t>
      </w:r>
      <w:r>
        <w:rPr>
          <w:rFonts w:hint="eastAsia"/>
        </w:rPr>
        <w:t>的跑马灯，显示完后回到之前的程序。</w:t>
      </w:r>
    </w:p>
    <w:p w14:paraId="40F85EFB" w14:textId="0A0002AE" w:rsidR="00BE3A6F" w:rsidRDefault="0062111F" w:rsidP="00BE3A6F">
      <w:pPr>
        <w:pStyle w:val="a3"/>
        <w:numPr>
          <w:ilvl w:val="0"/>
          <w:numId w:val="31"/>
        </w:numPr>
        <w:ind w:firstLineChars="0"/>
      </w:pPr>
      <w:r>
        <w:rPr>
          <w:rFonts w:hint="eastAsia"/>
        </w:rPr>
        <w:t>单级中断测试</w:t>
      </w:r>
    </w:p>
    <w:p w14:paraId="4E6C2955" w14:textId="0624093E" w:rsidR="00BE3A6F" w:rsidRDefault="00BE3A6F" w:rsidP="00BE3A6F">
      <w:pPr>
        <w:pStyle w:val="a3"/>
        <w:ind w:firstLineChars="0" w:firstLine="0"/>
      </w:pPr>
      <w:r>
        <w:rPr>
          <w:rFonts w:hint="eastAsia"/>
        </w:rPr>
        <w:t>单级中断测试结果如图</w:t>
      </w:r>
      <w:r>
        <w:rPr>
          <w:rFonts w:hint="eastAsia"/>
        </w:rPr>
        <w:t>4.5</w:t>
      </w:r>
      <w:r>
        <w:rPr>
          <w:rFonts w:hint="eastAsia"/>
        </w:rPr>
        <w:t>所示</w:t>
      </w:r>
    </w:p>
    <w:p w14:paraId="2F83337E" w14:textId="38791782" w:rsidR="00BE3A6F" w:rsidRDefault="00BE3A6F" w:rsidP="00BE3A6F">
      <w:pPr>
        <w:pStyle w:val="a3"/>
        <w:ind w:firstLineChars="0" w:firstLine="0"/>
      </w:pPr>
      <w:r>
        <w:rPr>
          <w:noProof/>
        </w:rPr>
        <w:drawing>
          <wp:inline distT="0" distB="0" distL="0" distR="0" wp14:anchorId="6664A1C2" wp14:editId="62D80950">
            <wp:extent cx="5598795" cy="922020"/>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8795" cy="922020"/>
                    </a:xfrm>
                    <a:prstGeom prst="rect">
                      <a:avLst/>
                    </a:prstGeom>
                  </pic:spPr>
                </pic:pic>
              </a:graphicData>
            </a:graphic>
          </wp:inline>
        </w:drawing>
      </w:r>
    </w:p>
    <w:p w14:paraId="36B55432" w14:textId="13296E3D" w:rsidR="00BE3A6F" w:rsidRDefault="00BE3A6F" w:rsidP="00BE3A6F">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rPr>
          <w:rFonts w:hint="eastAsia"/>
        </w:rPr>
        <w:t>5</w:t>
      </w:r>
      <w:r>
        <w:t xml:space="preserve"> </w:t>
      </w:r>
      <w:r w:rsidR="00FE75B4">
        <w:rPr>
          <w:rFonts w:hint="eastAsia"/>
        </w:rPr>
        <w:t>单级中断</w:t>
      </w:r>
      <w:r>
        <w:rPr>
          <w:rFonts w:hint="eastAsia"/>
        </w:rPr>
        <w:t>测试</w:t>
      </w:r>
    </w:p>
    <w:p w14:paraId="6FD29931" w14:textId="472A973C" w:rsidR="00BE3A6F" w:rsidRDefault="00BE3A6F" w:rsidP="00BE3A6F">
      <w:pPr>
        <w:pStyle w:val="a3"/>
        <w:ind w:firstLineChars="0" w:firstLine="0"/>
      </w:pPr>
      <w:r>
        <w:rPr>
          <w:rFonts w:hint="eastAsia"/>
        </w:rPr>
        <w:t>由图可知测试结果无误。</w:t>
      </w:r>
    </w:p>
    <w:p w14:paraId="47F8BCE7" w14:textId="77777777" w:rsidR="00FE75B4" w:rsidRDefault="00FE75B4" w:rsidP="00BE3A6F">
      <w:pPr>
        <w:pStyle w:val="a3"/>
        <w:ind w:firstLineChars="0" w:firstLine="0"/>
      </w:pPr>
    </w:p>
    <w:p w14:paraId="606E753B" w14:textId="13061963" w:rsidR="0062111F" w:rsidRDefault="0062111F" w:rsidP="0062111F">
      <w:pPr>
        <w:pStyle w:val="a3"/>
        <w:numPr>
          <w:ilvl w:val="0"/>
          <w:numId w:val="31"/>
        </w:numPr>
        <w:ind w:firstLineChars="0"/>
      </w:pPr>
      <w:r>
        <w:rPr>
          <w:rFonts w:hint="eastAsia"/>
        </w:rPr>
        <w:t>多级中断测试</w:t>
      </w:r>
    </w:p>
    <w:p w14:paraId="6C08B870" w14:textId="177A061A" w:rsidR="00FE75B4" w:rsidRDefault="00FE75B4" w:rsidP="00FE75B4">
      <w:pPr>
        <w:pStyle w:val="a3"/>
        <w:ind w:firstLineChars="0" w:firstLine="0"/>
      </w:pPr>
      <w:r>
        <w:rPr>
          <w:rFonts w:hint="eastAsia"/>
        </w:rPr>
        <w:t>依次点击</w:t>
      </w:r>
      <w:r>
        <w:rPr>
          <w:rFonts w:hint="eastAsia"/>
        </w:rPr>
        <w:t>1</w:t>
      </w:r>
      <w:r>
        <w:rPr>
          <w:rFonts w:hint="eastAsia"/>
        </w:rPr>
        <w:t>，</w:t>
      </w:r>
      <w:r>
        <w:rPr>
          <w:rFonts w:hint="eastAsia"/>
        </w:rPr>
        <w:t>2</w:t>
      </w:r>
      <w:r>
        <w:rPr>
          <w:rFonts w:hint="eastAsia"/>
        </w:rPr>
        <w:t>，</w:t>
      </w:r>
      <w:r>
        <w:rPr>
          <w:rFonts w:hint="eastAsia"/>
        </w:rPr>
        <w:t>3</w:t>
      </w:r>
      <w:r>
        <w:rPr>
          <w:rFonts w:hint="eastAsia"/>
        </w:rPr>
        <w:t>号中断，</w:t>
      </w:r>
      <w:r>
        <w:rPr>
          <w:rFonts w:hint="eastAsia"/>
        </w:rPr>
        <w:t>2</w:t>
      </w:r>
      <w:r>
        <w:rPr>
          <w:rFonts w:hint="eastAsia"/>
        </w:rPr>
        <w:t>号中断将打断</w:t>
      </w:r>
      <w:r>
        <w:rPr>
          <w:rFonts w:hint="eastAsia"/>
        </w:rPr>
        <w:t>1</w:t>
      </w:r>
      <w:r>
        <w:rPr>
          <w:rFonts w:hint="eastAsia"/>
        </w:rPr>
        <w:t>号中断，</w:t>
      </w:r>
      <w:r>
        <w:rPr>
          <w:rFonts w:hint="eastAsia"/>
        </w:rPr>
        <w:t>3</w:t>
      </w:r>
      <w:r>
        <w:rPr>
          <w:rFonts w:hint="eastAsia"/>
        </w:rPr>
        <w:t>号中断将打断</w:t>
      </w:r>
      <w:r>
        <w:rPr>
          <w:rFonts w:hint="eastAsia"/>
        </w:rPr>
        <w:t>2</w:t>
      </w:r>
      <w:r>
        <w:rPr>
          <w:rFonts w:hint="eastAsia"/>
        </w:rPr>
        <w:t>号中断，测试结果如图</w:t>
      </w:r>
      <w:r>
        <w:rPr>
          <w:rFonts w:hint="eastAsia"/>
        </w:rPr>
        <w:t>4.6</w:t>
      </w:r>
      <w:r>
        <w:rPr>
          <w:rFonts w:hint="eastAsia"/>
        </w:rPr>
        <w:t>所示</w:t>
      </w:r>
    </w:p>
    <w:p w14:paraId="53F11105" w14:textId="52AC6E51" w:rsidR="00FE75B4" w:rsidRDefault="00FE75B4" w:rsidP="00FE75B4">
      <w:pPr>
        <w:pStyle w:val="a3"/>
        <w:ind w:firstLineChars="0" w:firstLine="0"/>
      </w:pPr>
      <w:r>
        <w:rPr>
          <w:noProof/>
        </w:rPr>
        <w:drawing>
          <wp:inline distT="0" distB="0" distL="0" distR="0" wp14:anchorId="0F280D48" wp14:editId="6547C2E2">
            <wp:extent cx="5598795" cy="857250"/>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8795" cy="857250"/>
                    </a:xfrm>
                    <a:prstGeom prst="rect">
                      <a:avLst/>
                    </a:prstGeom>
                  </pic:spPr>
                </pic:pic>
              </a:graphicData>
            </a:graphic>
          </wp:inline>
        </w:drawing>
      </w:r>
    </w:p>
    <w:p w14:paraId="23F841B9" w14:textId="62688725" w:rsidR="00FE75B4" w:rsidRDefault="00FE75B4" w:rsidP="00FE75B4">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rPr>
          <w:rFonts w:hint="eastAsia"/>
        </w:rPr>
        <w:t>6</w:t>
      </w:r>
      <w:r>
        <w:t xml:space="preserve"> </w:t>
      </w:r>
      <w:r>
        <w:rPr>
          <w:rFonts w:hint="eastAsia"/>
        </w:rPr>
        <w:t>多级中断测试</w:t>
      </w:r>
    </w:p>
    <w:p w14:paraId="3C10F1D7" w14:textId="77777777" w:rsidR="00FE75B4" w:rsidRDefault="00FE75B4" w:rsidP="00FE75B4">
      <w:pPr>
        <w:pStyle w:val="a3"/>
        <w:ind w:firstLineChars="0" w:firstLine="0"/>
      </w:pPr>
    </w:p>
    <w:p w14:paraId="14FD57EF" w14:textId="6C8C3280" w:rsidR="0062111F" w:rsidRDefault="00A12611" w:rsidP="0062111F">
      <w:pPr>
        <w:pStyle w:val="a3"/>
        <w:numPr>
          <w:ilvl w:val="0"/>
          <w:numId w:val="31"/>
        </w:numPr>
        <w:ind w:firstLineChars="0"/>
      </w:pPr>
      <w:r>
        <w:rPr>
          <w:rFonts w:hint="eastAsia"/>
        </w:rPr>
        <w:lastRenderedPageBreak/>
        <w:t>流水单级中断测试</w:t>
      </w:r>
    </w:p>
    <w:p w14:paraId="597A5A20" w14:textId="0457CFE5" w:rsidR="00FE75B4" w:rsidRDefault="00FE75B4" w:rsidP="00FE75B4">
      <w:pPr>
        <w:pStyle w:val="a3"/>
        <w:ind w:firstLineChars="0" w:firstLine="0"/>
      </w:pPr>
      <w:r>
        <w:rPr>
          <w:rFonts w:hint="eastAsia"/>
        </w:rPr>
        <w:t>流水单级中断测试结果如图</w:t>
      </w:r>
      <w:r w:rsidR="009A4C5C">
        <w:rPr>
          <w:rFonts w:hint="eastAsia"/>
        </w:rPr>
        <w:t>4.7</w:t>
      </w:r>
      <w:r w:rsidR="009A4C5C">
        <w:rPr>
          <w:rFonts w:hint="eastAsia"/>
        </w:rPr>
        <w:t>所示</w:t>
      </w:r>
    </w:p>
    <w:p w14:paraId="37CF3FFC" w14:textId="05205292" w:rsidR="009A4C5C" w:rsidRDefault="009A4C5C" w:rsidP="00FE75B4">
      <w:pPr>
        <w:pStyle w:val="a3"/>
        <w:ind w:firstLineChars="0" w:firstLine="0"/>
      </w:pPr>
      <w:r>
        <w:rPr>
          <w:noProof/>
        </w:rPr>
        <w:drawing>
          <wp:inline distT="0" distB="0" distL="0" distR="0" wp14:anchorId="53A7729A" wp14:editId="0579767E">
            <wp:extent cx="5598795" cy="890905"/>
            <wp:effectExtent l="0" t="0" r="190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8795" cy="890905"/>
                    </a:xfrm>
                    <a:prstGeom prst="rect">
                      <a:avLst/>
                    </a:prstGeom>
                  </pic:spPr>
                </pic:pic>
              </a:graphicData>
            </a:graphic>
          </wp:inline>
        </w:drawing>
      </w:r>
    </w:p>
    <w:p w14:paraId="3DB6B962" w14:textId="58529FDB" w:rsidR="009A4C5C" w:rsidRDefault="009A4C5C" w:rsidP="009A4C5C">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rPr>
          <w:rFonts w:hint="eastAsia"/>
        </w:rPr>
        <w:t>7</w:t>
      </w:r>
      <w:r>
        <w:t xml:space="preserve"> </w:t>
      </w:r>
      <w:r>
        <w:rPr>
          <w:rFonts w:hint="eastAsia"/>
        </w:rPr>
        <w:t>流水单级中断测试</w:t>
      </w:r>
    </w:p>
    <w:p w14:paraId="2B88D0A7" w14:textId="6C90CFB6" w:rsidR="009A4C5C" w:rsidRPr="009A4C5C" w:rsidRDefault="009A4C5C" w:rsidP="009A4C5C">
      <w:r>
        <w:rPr>
          <w:rFonts w:hint="eastAsia"/>
        </w:rPr>
        <w:t>由测试结果知，可正确完成</w:t>
      </w:r>
      <w:r>
        <w:rPr>
          <w:rFonts w:hint="eastAsia"/>
        </w:rPr>
        <w:t>1</w:t>
      </w:r>
      <w:r>
        <w:rPr>
          <w:rFonts w:hint="eastAsia"/>
        </w:rPr>
        <w:t>、</w:t>
      </w:r>
      <w:r>
        <w:rPr>
          <w:rFonts w:hint="eastAsia"/>
        </w:rPr>
        <w:t>2</w:t>
      </w:r>
      <w:r>
        <w:rPr>
          <w:rFonts w:hint="eastAsia"/>
        </w:rPr>
        <w:t>、</w:t>
      </w:r>
      <w:r>
        <w:rPr>
          <w:rFonts w:hint="eastAsia"/>
        </w:rPr>
        <w:t>3</w:t>
      </w:r>
      <w:r>
        <w:rPr>
          <w:rFonts w:hint="eastAsia"/>
        </w:rPr>
        <w:t>号中断并返回，结果正确。</w:t>
      </w:r>
    </w:p>
    <w:p w14:paraId="440C6BB4" w14:textId="77777777" w:rsidR="009A4C5C" w:rsidRPr="0062111F" w:rsidRDefault="009A4C5C" w:rsidP="00FE75B4">
      <w:pPr>
        <w:pStyle w:val="a3"/>
        <w:ind w:firstLineChars="0" w:firstLine="0"/>
      </w:pPr>
    </w:p>
    <w:p w14:paraId="0D522DE8" w14:textId="3CA1F06A" w:rsidR="00925317" w:rsidRDefault="00925317" w:rsidP="00591A3F">
      <w:pPr>
        <w:pStyle w:val="2"/>
        <w:tabs>
          <w:tab w:val="clear" w:pos="720"/>
          <w:tab w:val="left" w:pos="567"/>
        </w:tabs>
        <w:ind w:left="818" w:right="240" w:hanging="818"/>
      </w:pPr>
      <w:bookmarkStart w:id="69" w:name="_Toc511055985"/>
      <w:bookmarkStart w:id="70" w:name="_Toc317947463"/>
      <w:r>
        <w:rPr>
          <w:rFonts w:hint="eastAsia"/>
        </w:rPr>
        <w:t>性能分析</w:t>
      </w:r>
      <w:bookmarkEnd w:id="69"/>
    </w:p>
    <w:p w14:paraId="784EFA2B" w14:textId="77777777" w:rsidR="003C6B9E" w:rsidRDefault="003C6B9E" w:rsidP="003C6B9E">
      <w:pPr>
        <w:pStyle w:val="a3"/>
        <w:ind w:rightChars="11" w:right="26" w:firstLine="480"/>
      </w:pPr>
      <w:r>
        <w:rPr>
          <w:rFonts w:hint="eastAsia"/>
        </w:rPr>
        <w:t>主要通过各个阶段的执行</w:t>
      </w:r>
      <w:r>
        <w:rPr>
          <w:rFonts w:hint="eastAsia"/>
        </w:rPr>
        <w:t>benchmark</w:t>
      </w:r>
      <w:r>
        <w:rPr>
          <w:rFonts w:hint="eastAsia"/>
        </w:rPr>
        <w:t>的总周期数来作性能的比较。</w:t>
      </w:r>
    </w:p>
    <w:p w14:paraId="08E03C69" w14:textId="212A452B" w:rsidR="003C6B9E" w:rsidRDefault="003C6B9E" w:rsidP="003C6B9E">
      <w:pPr>
        <w:pStyle w:val="aff1"/>
        <w:keepNext/>
        <w:spacing w:before="91" w:after="91"/>
      </w:pPr>
      <w:bookmarkStart w:id="71" w:name="_Ref510872003"/>
      <w:bookmarkStart w:id="72" w:name="_Ref51087200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CC2443">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CC2443">
        <w:rPr>
          <w:noProof/>
        </w:rPr>
        <w:t>1</w:t>
      </w:r>
      <w:r>
        <w:fldChar w:fldCharType="end"/>
      </w:r>
      <w:bookmarkEnd w:id="71"/>
      <w:r>
        <w:t xml:space="preserve"> </w:t>
      </w:r>
      <w:r>
        <w:rPr>
          <w:rFonts w:hint="eastAsia"/>
        </w:rPr>
        <w:t>不同CPU周期数比较</w:t>
      </w:r>
      <w:bookmarkEnd w:id="72"/>
    </w:p>
    <w:tbl>
      <w:tblPr>
        <w:tblStyle w:val="35"/>
        <w:tblW w:w="0" w:type="auto"/>
        <w:tblBorders>
          <w:insideH w:val="single" w:sz="4" w:space="0" w:color="auto"/>
          <w:insideV w:val="single" w:sz="4" w:space="0" w:color="auto"/>
        </w:tblBorders>
        <w:tblLook w:val="04A0" w:firstRow="1" w:lastRow="0" w:firstColumn="1" w:lastColumn="0" w:noHBand="0" w:noVBand="1"/>
      </w:tblPr>
      <w:tblGrid>
        <w:gridCol w:w="1467"/>
        <w:gridCol w:w="1468"/>
        <w:gridCol w:w="1468"/>
        <w:gridCol w:w="1468"/>
        <w:gridCol w:w="1784"/>
        <w:gridCol w:w="1152"/>
      </w:tblGrid>
      <w:tr w:rsidR="003C6B9E" w14:paraId="7A004B9A" w14:textId="77777777" w:rsidTr="00CD5FA3">
        <w:tc>
          <w:tcPr>
            <w:tcW w:w="1467" w:type="dxa"/>
            <w:tcBorders>
              <w:top w:val="single" w:sz="18" w:space="0" w:color="008000"/>
              <w:bottom w:val="single" w:sz="8" w:space="0" w:color="008000"/>
              <w:right w:val="single" w:sz="8" w:space="0" w:color="008000"/>
            </w:tcBorders>
          </w:tcPr>
          <w:p w14:paraId="1D7A3421" w14:textId="77777777" w:rsidR="003C6B9E" w:rsidRDefault="003C6B9E" w:rsidP="00CD5FA3">
            <w:pPr>
              <w:pStyle w:val="a3"/>
              <w:ind w:rightChars="11" w:right="26" w:firstLineChars="0" w:firstLine="0"/>
            </w:pPr>
            <w:r>
              <w:rPr>
                <w:rFonts w:hint="eastAsia"/>
              </w:rPr>
              <w:t>CPU</w:t>
            </w:r>
            <w:r>
              <w:rPr>
                <w:rFonts w:hint="eastAsia"/>
              </w:rPr>
              <w:t>类型</w:t>
            </w:r>
          </w:p>
        </w:tc>
        <w:tc>
          <w:tcPr>
            <w:tcW w:w="1468" w:type="dxa"/>
            <w:tcBorders>
              <w:top w:val="single" w:sz="18" w:space="0" w:color="008000"/>
              <w:left w:val="single" w:sz="8" w:space="0" w:color="008000"/>
              <w:bottom w:val="single" w:sz="12" w:space="0" w:color="008000"/>
              <w:right w:val="single" w:sz="12" w:space="0" w:color="008000"/>
            </w:tcBorders>
          </w:tcPr>
          <w:p w14:paraId="742EA15D" w14:textId="77777777" w:rsidR="003C6B9E" w:rsidRDefault="003C6B9E" w:rsidP="00CD5FA3">
            <w:pPr>
              <w:pStyle w:val="a3"/>
              <w:ind w:rightChars="11" w:right="26" w:firstLineChars="0" w:firstLine="0"/>
            </w:pPr>
            <w:r>
              <w:rPr>
                <w:rFonts w:hint="eastAsia"/>
              </w:rPr>
              <w:t>总周期</w:t>
            </w:r>
          </w:p>
        </w:tc>
        <w:tc>
          <w:tcPr>
            <w:tcW w:w="1468" w:type="dxa"/>
            <w:tcBorders>
              <w:top w:val="single" w:sz="18" w:space="0" w:color="008000"/>
              <w:left w:val="single" w:sz="12" w:space="0" w:color="008000"/>
              <w:bottom w:val="single" w:sz="12" w:space="0" w:color="008000"/>
              <w:right w:val="single" w:sz="12" w:space="0" w:color="008000"/>
            </w:tcBorders>
          </w:tcPr>
          <w:p w14:paraId="3BF162A6" w14:textId="77777777" w:rsidR="003C6B9E" w:rsidRDefault="003C6B9E" w:rsidP="00CD5FA3">
            <w:pPr>
              <w:pStyle w:val="a3"/>
              <w:ind w:rightChars="11" w:right="26" w:firstLineChars="0" w:firstLine="0"/>
            </w:pPr>
            <w:r>
              <w:rPr>
                <w:rFonts w:hint="eastAsia"/>
              </w:rPr>
              <w:t>无条件分支</w:t>
            </w:r>
          </w:p>
        </w:tc>
        <w:tc>
          <w:tcPr>
            <w:tcW w:w="1468" w:type="dxa"/>
            <w:tcBorders>
              <w:top w:val="single" w:sz="18" w:space="0" w:color="008000"/>
              <w:left w:val="single" w:sz="12" w:space="0" w:color="008000"/>
              <w:bottom w:val="single" w:sz="12" w:space="0" w:color="008000"/>
              <w:right w:val="single" w:sz="12" w:space="0" w:color="008000"/>
            </w:tcBorders>
          </w:tcPr>
          <w:p w14:paraId="36624981" w14:textId="77777777" w:rsidR="003C6B9E" w:rsidRDefault="003C6B9E" w:rsidP="00CD5FA3">
            <w:pPr>
              <w:pStyle w:val="a3"/>
              <w:ind w:rightChars="11" w:right="26" w:firstLineChars="0" w:firstLine="0"/>
            </w:pPr>
            <w:r>
              <w:rPr>
                <w:rFonts w:hint="eastAsia"/>
              </w:rPr>
              <w:t>条件分支</w:t>
            </w:r>
          </w:p>
        </w:tc>
        <w:tc>
          <w:tcPr>
            <w:tcW w:w="1784" w:type="dxa"/>
            <w:tcBorders>
              <w:top w:val="single" w:sz="18" w:space="0" w:color="008000"/>
              <w:left w:val="single" w:sz="12" w:space="0" w:color="008000"/>
              <w:bottom w:val="single" w:sz="12" w:space="0" w:color="008000"/>
              <w:right w:val="single" w:sz="12" w:space="0" w:color="008000"/>
            </w:tcBorders>
          </w:tcPr>
          <w:p w14:paraId="73AAB37A" w14:textId="77777777" w:rsidR="003C6B9E" w:rsidRDefault="003C6B9E" w:rsidP="00CD5FA3">
            <w:pPr>
              <w:pStyle w:val="a3"/>
              <w:ind w:rightChars="11" w:right="26" w:firstLineChars="0" w:firstLine="0"/>
            </w:pPr>
            <w:r>
              <w:rPr>
                <w:rFonts w:hint="eastAsia"/>
              </w:rPr>
              <w:t>条件成功跳转</w:t>
            </w:r>
          </w:p>
        </w:tc>
        <w:tc>
          <w:tcPr>
            <w:tcW w:w="1152" w:type="dxa"/>
            <w:tcBorders>
              <w:top w:val="single" w:sz="18" w:space="0" w:color="008000"/>
              <w:left w:val="single" w:sz="12" w:space="0" w:color="008000"/>
              <w:bottom w:val="single" w:sz="12" w:space="0" w:color="008000"/>
            </w:tcBorders>
          </w:tcPr>
          <w:p w14:paraId="76B43273" w14:textId="77777777" w:rsidR="003C6B9E" w:rsidRDefault="003C6B9E" w:rsidP="00CD5FA3">
            <w:pPr>
              <w:pStyle w:val="a3"/>
              <w:ind w:rightChars="11" w:right="26" w:firstLineChars="0" w:firstLine="0"/>
            </w:pPr>
            <w:r>
              <w:rPr>
                <w:rFonts w:hint="eastAsia"/>
              </w:rPr>
              <w:t>气泡</w:t>
            </w:r>
          </w:p>
        </w:tc>
      </w:tr>
      <w:tr w:rsidR="003C6B9E" w14:paraId="4081F55D" w14:textId="77777777" w:rsidTr="00CD5FA3">
        <w:tc>
          <w:tcPr>
            <w:tcW w:w="1467" w:type="dxa"/>
            <w:tcBorders>
              <w:top w:val="single" w:sz="8" w:space="0" w:color="008000"/>
              <w:bottom w:val="single" w:sz="12" w:space="0" w:color="008000"/>
              <w:right w:val="single" w:sz="8" w:space="0" w:color="008000"/>
            </w:tcBorders>
          </w:tcPr>
          <w:p w14:paraId="78614D73" w14:textId="77777777" w:rsidR="003C6B9E" w:rsidRDefault="003C6B9E" w:rsidP="00CD5FA3">
            <w:pPr>
              <w:pStyle w:val="a3"/>
              <w:ind w:rightChars="11" w:right="26" w:firstLineChars="0" w:firstLine="0"/>
            </w:pPr>
            <w:r>
              <w:rPr>
                <w:rFonts w:hint="eastAsia"/>
              </w:rPr>
              <w:t>单周期</w:t>
            </w:r>
          </w:p>
        </w:tc>
        <w:tc>
          <w:tcPr>
            <w:tcW w:w="1468" w:type="dxa"/>
            <w:tcBorders>
              <w:top w:val="single" w:sz="12" w:space="0" w:color="008000"/>
              <w:left w:val="single" w:sz="8" w:space="0" w:color="008000"/>
              <w:bottom w:val="single" w:sz="12" w:space="0" w:color="008000"/>
              <w:right w:val="single" w:sz="12" w:space="0" w:color="008000"/>
            </w:tcBorders>
          </w:tcPr>
          <w:p w14:paraId="47E53461" w14:textId="77777777" w:rsidR="003C6B9E" w:rsidRDefault="003C6B9E" w:rsidP="00CD5FA3">
            <w:pPr>
              <w:pStyle w:val="a3"/>
              <w:ind w:rightChars="11" w:right="26" w:firstLineChars="0" w:firstLine="0"/>
            </w:pPr>
            <w:r>
              <w:rPr>
                <w:rFonts w:hint="eastAsia"/>
              </w:rPr>
              <w:t>1546</w:t>
            </w:r>
          </w:p>
        </w:tc>
        <w:tc>
          <w:tcPr>
            <w:tcW w:w="1468" w:type="dxa"/>
            <w:tcBorders>
              <w:top w:val="single" w:sz="12" w:space="0" w:color="008000"/>
              <w:left w:val="single" w:sz="12" w:space="0" w:color="008000"/>
              <w:bottom w:val="single" w:sz="12" w:space="0" w:color="008000"/>
              <w:right w:val="single" w:sz="12" w:space="0" w:color="008000"/>
            </w:tcBorders>
          </w:tcPr>
          <w:p w14:paraId="3F1753F7" w14:textId="77777777" w:rsidR="003C6B9E" w:rsidRDefault="003C6B9E" w:rsidP="00CD5FA3">
            <w:pPr>
              <w:pStyle w:val="a3"/>
              <w:ind w:rightChars="11" w:right="26" w:firstLineChars="0" w:firstLine="0"/>
            </w:pPr>
            <w:r>
              <w:rPr>
                <w:rFonts w:hint="eastAsia"/>
              </w:rPr>
              <w:t>38</w:t>
            </w:r>
          </w:p>
        </w:tc>
        <w:tc>
          <w:tcPr>
            <w:tcW w:w="1468" w:type="dxa"/>
            <w:tcBorders>
              <w:top w:val="single" w:sz="12" w:space="0" w:color="008000"/>
              <w:left w:val="single" w:sz="12" w:space="0" w:color="008000"/>
              <w:bottom w:val="single" w:sz="12" w:space="0" w:color="008000"/>
              <w:right w:val="single" w:sz="12" w:space="0" w:color="008000"/>
            </w:tcBorders>
          </w:tcPr>
          <w:p w14:paraId="7CFD05B1" w14:textId="77777777" w:rsidR="003C6B9E" w:rsidRDefault="003C6B9E" w:rsidP="00CD5FA3">
            <w:pPr>
              <w:pStyle w:val="a3"/>
              <w:ind w:rightChars="11" w:right="26" w:firstLineChars="0" w:firstLine="0"/>
            </w:pPr>
            <w:r>
              <w:rPr>
                <w:rFonts w:hint="eastAsia"/>
              </w:rPr>
              <w:t>338</w:t>
            </w:r>
          </w:p>
        </w:tc>
        <w:tc>
          <w:tcPr>
            <w:tcW w:w="1784" w:type="dxa"/>
            <w:tcBorders>
              <w:top w:val="single" w:sz="12" w:space="0" w:color="008000"/>
              <w:left w:val="single" w:sz="12" w:space="0" w:color="008000"/>
              <w:bottom w:val="single" w:sz="12" w:space="0" w:color="008000"/>
              <w:right w:val="single" w:sz="12" w:space="0" w:color="008000"/>
            </w:tcBorders>
          </w:tcPr>
          <w:p w14:paraId="11D044C6" w14:textId="77777777" w:rsidR="003C6B9E" w:rsidRDefault="003C6B9E" w:rsidP="00CD5FA3">
            <w:pPr>
              <w:pStyle w:val="a3"/>
              <w:ind w:rightChars="11" w:right="26" w:firstLineChars="0" w:firstLine="0"/>
            </w:pPr>
            <w:r>
              <w:rPr>
                <w:rFonts w:hint="eastAsia"/>
              </w:rPr>
              <w:t>276</w:t>
            </w:r>
          </w:p>
        </w:tc>
        <w:tc>
          <w:tcPr>
            <w:tcW w:w="1152" w:type="dxa"/>
            <w:tcBorders>
              <w:top w:val="single" w:sz="12" w:space="0" w:color="008000"/>
              <w:left w:val="single" w:sz="12" w:space="0" w:color="008000"/>
              <w:bottom w:val="single" w:sz="12" w:space="0" w:color="008000"/>
            </w:tcBorders>
          </w:tcPr>
          <w:p w14:paraId="7DEB21F0" w14:textId="77777777" w:rsidR="003C6B9E" w:rsidRDefault="003C6B9E" w:rsidP="00CD5FA3">
            <w:pPr>
              <w:pStyle w:val="a3"/>
              <w:ind w:rightChars="11" w:right="26" w:firstLineChars="0" w:firstLine="0"/>
            </w:pPr>
            <w:r>
              <w:rPr>
                <w:rFonts w:hint="eastAsia"/>
              </w:rPr>
              <w:t>0</w:t>
            </w:r>
          </w:p>
        </w:tc>
      </w:tr>
      <w:tr w:rsidR="003C6B9E" w14:paraId="44CFDD9C" w14:textId="77777777" w:rsidTr="00CD5FA3">
        <w:tc>
          <w:tcPr>
            <w:tcW w:w="1467" w:type="dxa"/>
            <w:tcBorders>
              <w:top w:val="single" w:sz="12" w:space="0" w:color="008000"/>
              <w:bottom w:val="single" w:sz="12" w:space="0" w:color="008000"/>
              <w:right w:val="single" w:sz="12" w:space="0" w:color="008000"/>
            </w:tcBorders>
          </w:tcPr>
          <w:p w14:paraId="54AED051" w14:textId="77777777" w:rsidR="003C6B9E" w:rsidRDefault="003C6B9E" w:rsidP="00CD5FA3">
            <w:pPr>
              <w:pStyle w:val="a3"/>
              <w:ind w:rightChars="11" w:right="26" w:firstLineChars="0" w:firstLine="0"/>
            </w:pPr>
            <w:r>
              <w:rPr>
                <w:rFonts w:hint="eastAsia"/>
              </w:rPr>
              <w:t>气泡流水</w:t>
            </w:r>
          </w:p>
        </w:tc>
        <w:tc>
          <w:tcPr>
            <w:tcW w:w="1468" w:type="dxa"/>
            <w:tcBorders>
              <w:top w:val="single" w:sz="12" w:space="0" w:color="008000"/>
              <w:left w:val="single" w:sz="12" w:space="0" w:color="008000"/>
              <w:bottom w:val="single" w:sz="12" w:space="0" w:color="008000"/>
              <w:right w:val="single" w:sz="12" w:space="0" w:color="008000"/>
            </w:tcBorders>
          </w:tcPr>
          <w:p w14:paraId="517AA3F8" w14:textId="0CEFE456" w:rsidR="003C6B9E" w:rsidRDefault="003C6B9E" w:rsidP="00CD5FA3">
            <w:pPr>
              <w:pStyle w:val="a3"/>
              <w:ind w:rightChars="11" w:right="26" w:firstLineChars="0" w:firstLine="0"/>
            </w:pPr>
            <w:r>
              <w:rPr>
                <w:rFonts w:hint="eastAsia"/>
              </w:rPr>
              <w:t>3624</w:t>
            </w:r>
          </w:p>
        </w:tc>
        <w:tc>
          <w:tcPr>
            <w:tcW w:w="1468" w:type="dxa"/>
            <w:tcBorders>
              <w:top w:val="single" w:sz="12" w:space="0" w:color="008000"/>
              <w:left w:val="single" w:sz="12" w:space="0" w:color="008000"/>
              <w:bottom w:val="single" w:sz="8" w:space="0" w:color="008000"/>
              <w:right w:val="single" w:sz="12" w:space="0" w:color="008000"/>
            </w:tcBorders>
          </w:tcPr>
          <w:p w14:paraId="68F13430" w14:textId="77777777" w:rsidR="003C6B9E" w:rsidRDefault="003C6B9E" w:rsidP="00CD5FA3">
            <w:pPr>
              <w:pStyle w:val="a3"/>
              <w:ind w:rightChars="11" w:right="26" w:firstLineChars="0" w:firstLine="0"/>
            </w:pPr>
            <w:r>
              <w:rPr>
                <w:rFonts w:hint="eastAsia"/>
              </w:rPr>
              <w:t>38</w:t>
            </w:r>
          </w:p>
        </w:tc>
        <w:tc>
          <w:tcPr>
            <w:tcW w:w="1468" w:type="dxa"/>
            <w:tcBorders>
              <w:top w:val="single" w:sz="12" w:space="0" w:color="008000"/>
              <w:left w:val="single" w:sz="12" w:space="0" w:color="008000"/>
              <w:bottom w:val="single" w:sz="4" w:space="0" w:color="70AD47" w:themeColor="accent6"/>
              <w:right w:val="single" w:sz="12" w:space="0" w:color="008000"/>
            </w:tcBorders>
          </w:tcPr>
          <w:p w14:paraId="086C0024" w14:textId="77777777" w:rsidR="003C6B9E" w:rsidRDefault="003C6B9E" w:rsidP="00CD5FA3">
            <w:pPr>
              <w:pStyle w:val="a3"/>
              <w:ind w:rightChars="11" w:right="26" w:firstLineChars="0" w:firstLine="0"/>
            </w:pPr>
            <w:r>
              <w:rPr>
                <w:rFonts w:hint="eastAsia"/>
              </w:rPr>
              <w:t>338</w:t>
            </w:r>
          </w:p>
        </w:tc>
        <w:tc>
          <w:tcPr>
            <w:tcW w:w="1784" w:type="dxa"/>
            <w:tcBorders>
              <w:top w:val="single" w:sz="12" w:space="0" w:color="008000"/>
              <w:left w:val="single" w:sz="12" w:space="0" w:color="008000"/>
              <w:bottom w:val="single" w:sz="12" w:space="0" w:color="008000"/>
              <w:right w:val="single" w:sz="12" w:space="0" w:color="008000"/>
            </w:tcBorders>
          </w:tcPr>
          <w:p w14:paraId="324E0B5E" w14:textId="77777777" w:rsidR="003C6B9E" w:rsidRDefault="003C6B9E" w:rsidP="00CD5FA3">
            <w:pPr>
              <w:pStyle w:val="a3"/>
              <w:ind w:rightChars="11" w:right="26" w:firstLineChars="0" w:firstLine="0"/>
            </w:pPr>
            <w:r>
              <w:rPr>
                <w:rFonts w:hint="eastAsia"/>
              </w:rPr>
              <w:t>276</w:t>
            </w:r>
          </w:p>
        </w:tc>
        <w:tc>
          <w:tcPr>
            <w:tcW w:w="1152" w:type="dxa"/>
            <w:tcBorders>
              <w:top w:val="single" w:sz="12" w:space="0" w:color="008000"/>
              <w:left w:val="single" w:sz="12" w:space="0" w:color="008000"/>
              <w:bottom w:val="single" w:sz="12" w:space="0" w:color="008000"/>
            </w:tcBorders>
          </w:tcPr>
          <w:p w14:paraId="7716E804" w14:textId="139AF739" w:rsidR="003C6B9E" w:rsidRDefault="003C6B9E" w:rsidP="00CD5FA3">
            <w:pPr>
              <w:pStyle w:val="a3"/>
              <w:ind w:rightChars="11" w:right="26" w:firstLineChars="0" w:firstLine="0"/>
            </w:pPr>
            <w:r>
              <w:rPr>
                <w:rFonts w:hint="eastAsia"/>
              </w:rPr>
              <w:t>1450</w:t>
            </w:r>
          </w:p>
        </w:tc>
      </w:tr>
      <w:tr w:rsidR="003C6B9E" w14:paraId="0766CE7F" w14:textId="77777777" w:rsidTr="00CD5FA3">
        <w:tc>
          <w:tcPr>
            <w:tcW w:w="1467" w:type="dxa"/>
            <w:tcBorders>
              <w:top w:val="single" w:sz="12" w:space="0" w:color="008000"/>
              <w:bottom w:val="single" w:sz="18" w:space="0" w:color="008000"/>
              <w:right w:val="single" w:sz="12" w:space="0" w:color="008000"/>
            </w:tcBorders>
          </w:tcPr>
          <w:p w14:paraId="757582C2" w14:textId="77777777" w:rsidR="003C6B9E" w:rsidRDefault="003C6B9E" w:rsidP="00CD5FA3">
            <w:pPr>
              <w:pStyle w:val="a3"/>
              <w:ind w:rightChars="11" w:right="26" w:firstLineChars="0" w:firstLine="0"/>
            </w:pPr>
            <w:r>
              <w:rPr>
                <w:rFonts w:hint="eastAsia"/>
              </w:rPr>
              <w:t>重定向流水</w:t>
            </w:r>
          </w:p>
        </w:tc>
        <w:tc>
          <w:tcPr>
            <w:tcW w:w="1468" w:type="dxa"/>
            <w:tcBorders>
              <w:top w:val="single" w:sz="12" w:space="0" w:color="008000"/>
              <w:left w:val="single" w:sz="12" w:space="0" w:color="008000"/>
              <w:bottom w:val="single" w:sz="18" w:space="0" w:color="008000"/>
              <w:right w:val="single" w:sz="12" w:space="0" w:color="008000"/>
            </w:tcBorders>
          </w:tcPr>
          <w:p w14:paraId="38264B8E" w14:textId="085DB08E" w:rsidR="003C6B9E" w:rsidRDefault="003C6B9E" w:rsidP="00CD5FA3">
            <w:pPr>
              <w:pStyle w:val="a3"/>
              <w:ind w:rightChars="11" w:right="26" w:firstLineChars="0" w:firstLine="0"/>
            </w:pPr>
            <w:r>
              <w:rPr>
                <w:rFonts w:hint="eastAsia"/>
              </w:rPr>
              <w:t>2298</w:t>
            </w:r>
          </w:p>
        </w:tc>
        <w:tc>
          <w:tcPr>
            <w:tcW w:w="1468" w:type="dxa"/>
            <w:tcBorders>
              <w:top w:val="single" w:sz="8" w:space="0" w:color="008000"/>
              <w:left w:val="single" w:sz="12" w:space="0" w:color="008000"/>
              <w:bottom w:val="single" w:sz="18" w:space="0" w:color="008000"/>
              <w:right w:val="single" w:sz="12" w:space="0" w:color="008000"/>
            </w:tcBorders>
          </w:tcPr>
          <w:p w14:paraId="302D62D3" w14:textId="77777777" w:rsidR="003C6B9E" w:rsidRDefault="003C6B9E" w:rsidP="00CD5FA3">
            <w:pPr>
              <w:pStyle w:val="a3"/>
              <w:ind w:rightChars="11" w:right="26" w:firstLineChars="0" w:firstLine="0"/>
            </w:pPr>
            <w:r>
              <w:rPr>
                <w:rFonts w:hint="eastAsia"/>
              </w:rPr>
              <w:t>38</w:t>
            </w:r>
          </w:p>
        </w:tc>
        <w:tc>
          <w:tcPr>
            <w:tcW w:w="1468" w:type="dxa"/>
            <w:tcBorders>
              <w:top w:val="single" w:sz="4" w:space="0" w:color="70AD47" w:themeColor="accent6"/>
              <w:left w:val="single" w:sz="12" w:space="0" w:color="008000"/>
              <w:bottom w:val="single" w:sz="18" w:space="0" w:color="008000"/>
              <w:right w:val="single" w:sz="12" w:space="0" w:color="008000"/>
            </w:tcBorders>
          </w:tcPr>
          <w:p w14:paraId="58350321" w14:textId="77777777" w:rsidR="003C6B9E" w:rsidRDefault="003C6B9E" w:rsidP="00CD5FA3">
            <w:pPr>
              <w:pStyle w:val="a3"/>
              <w:ind w:rightChars="11" w:right="26" w:firstLineChars="0" w:firstLine="0"/>
            </w:pPr>
            <w:r>
              <w:rPr>
                <w:rFonts w:hint="eastAsia"/>
              </w:rPr>
              <w:t>338</w:t>
            </w:r>
          </w:p>
        </w:tc>
        <w:tc>
          <w:tcPr>
            <w:tcW w:w="1784" w:type="dxa"/>
            <w:tcBorders>
              <w:top w:val="single" w:sz="12" w:space="0" w:color="008000"/>
              <w:left w:val="single" w:sz="12" w:space="0" w:color="008000"/>
              <w:bottom w:val="single" w:sz="18" w:space="0" w:color="008000"/>
              <w:right w:val="single" w:sz="12" w:space="0" w:color="008000"/>
            </w:tcBorders>
          </w:tcPr>
          <w:p w14:paraId="04C5F7F6" w14:textId="77777777" w:rsidR="003C6B9E" w:rsidRDefault="003C6B9E" w:rsidP="00CD5FA3">
            <w:pPr>
              <w:pStyle w:val="a3"/>
              <w:ind w:rightChars="11" w:right="26" w:firstLineChars="0" w:firstLine="0"/>
            </w:pPr>
            <w:r>
              <w:rPr>
                <w:rFonts w:hint="eastAsia"/>
              </w:rPr>
              <w:t>276</w:t>
            </w:r>
          </w:p>
        </w:tc>
        <w:tc>
          <w:tcPr>
            <w:tcW w:w="1152" w:type="dxa"/>
            <w:tcBorders>
              <w:top w:val="single" w:sz="12" w:space="0" w:color="008000"/>
              <w:left w:val="single" w:sz="12" w:space="0" w:color="008000"/>
              <w:bottom w:val="single" w:sz="18" w:space="0" w:color="008000"/>
            </w:tcBorders>
          </w:tcPr>
          <w:p w14:paraId="39C64C38" w14:textId="77777777" w:rsidR="003C6B9E" w:rsidRDefault="003C6B9E" w:rsidP="00CD5FA3">
            <w:pPr>
              <w:pStyle w:val="a3"/>
              <w:ind w:rightChars="11" w:right="26" w:firstLineChars="0" w:firstLine="0"/>
            </w:pPr>
            <w:r>
              <w:rPr>
                <w:rFonts w:hint="eastAsia"/>
              </w:rPr>
              <w:t>120</w:t>
            </w:r>
          </w:p>
        </w:tc>
      </w:tr>
    </w:tbl>
    <w:p w14:paraId="0E0CA2ED" w14:textId="773C8F0F" w:rsidR="003C6B9E" w:rsidRDefault="003C6B9E" w:rsidP="003C6B9E">
      <w:pPr>
        <w:pStyle w:val="a3"/>
        <w:ind w:rightChars="11" w:right="26" w:firstLine="480"/>
      </w:pPr>
      <w:r>
        <w:rPr>
          <w:rFonts w:hint="eastAsia"/>
        </w:rPr>
        <w:t>根据</w:t>
      </w:r>
      <w:r>
        <w:fldChar w:fldCharType="begin"/>
      </w:r>
      <w:r>
        <w:instrText xml:space="preserve"> REF _Ref510872003 \h </w:instrText>
      </w:r>
      <w:r>
        <w:fldChar w:fldCharType="separate"/>
      </w:r>
      <w:r w:rsidR="00CC2443">
        <w:rPr>
          <w:rFonts w:hint="eastAsia"/>
        </w:rPr>
        <w:t>表</w:t>
      </w:r>
      <w:r w:rsidR="00CC2443">
        <w:rPr>
          <w:rFonts w:hint="eastAsia"/>
        </w:rPr>
        <w:t xml:space="preserve"> </w:t>
      </w:r>
      <w:r w:rsidR="00CC2443">
        <w:rPr>
          <w:noProof/>
        </w:rPr>
        <w:t>4</w:t>
      </w:r>
      <w:r w:rsidR="00CC2443">
        <w:t>.</w:t>
      </w:r>
      <w:r w:rsidR="00CC2443">
        <w:rPr>
          <w:noProof/>
        </w:rPr>
        <w:t>1</w:t>
      </w:r>
      <w:r>
        <w:fldChar w:fldCharType="end"/>
      </w:r>
      <w:r>
        <w:rPr>
          <w:rFonts w:hint="eastAsia"/>
        </w:rPr>
        <w:t>，可以看出气泡流水线虽然在单周期</w:t>
      </w:r>
      <w:r>
        <w:rPr>
          <w:rFonts w:hint="eastAsia"/>
        </w:rPr>
        <w:t>CPU</w:t>
      </w:r>
      <w:r>
        <w:rPr>
          <w:rFonts w:hint="eastAsia"/>
        </w:rPr>
        <w:t>基础上将其改成了流水线，但是其效率也降低了不少，总周期数由原来的</w:t>
      </w:r>
      <w:r>
        <w:rPr>
          <w:rFonts w:hint="eastAsia"/>
        </w:rPr>
        <w:t>1546</w:t>
      </w:r>
      <w:r>
        <w:rPr>
          <w:rFonts w:hint="eastAsia"/>
        </w:rPr>
        <w:t>增加到了</w:t>
      </w:r>
      <w:r w:rsidR="00B56DD4">
        <w:rPr>
          <w:rFonts w:hint="eastAsia"/>
        </w:rPr>
        <w:t>3624</w:t>
      </w:r>
      <w:r>
        <w:rPr>
          <w:rFonts w:hint="eastAsia"/>
        </w:rPr>
        <w:t>，虽然</w:t>
      </w:r>
      <w:r>
        <w:rPr>
          <w:rFonts w:hint="eastAsia"/>
        </w:rPr>
        <w:t>cpu</w:t>
      </w:r>
      <w:r>
        <w:rPr>
          <w:rFonts w:hint="eastAsia"/>
        </w:rPr>
        <w:t>的时钟频率理论上可以上升五倍，但是总周期也增加了一倍多，显然这有很大的缺陷；而重定向流水线在气泡流水线的基础上，将周期数降到了</w:t>
      </w:r>
      <w:r w:rsidR="00B56DD4">
        <w:rPr>
          <w:rFonts w:hint="eastAsia"/>
        </w:rPr>
        <w:t>2298</w:t>
      </w:r>
      <w:r>
        <w:rPr>
          <w:rFonts w:hint="eastAsia"/>
        </w:rPr>
        <w:t>，这是一个非常好的改进，理论上不仅可以将频率提升五倍，同时保持到总周期数只增加了</w:t>
      </w:r>
      <w:r w:rsidR="00B56DD4">
        <w:rPr>
          <w:rFonts w:hint="eastAsia"/>
        </w:rPr>
        <w:t>48.6</w:t>
      </w:r>
      <w:r>
        <w:rPr>
          <w:rFonts w:hint="eastAsia"/>
        </w:rPr>
        <w:t>%</w:t>
      </w:r>
      <w:r>
        <w:rPr>
          <w:rFonts w:hint="eastAsia"/>
        </w:rPr>
        <w:t>。</w:t>
      </w:r>
    </w:p>
    <w:p w14:paraId="15D307D6" w14:textId="77777777" w:rsidR="003C6B9E" w:rsidRPr="004C2F16" w:rsidRDefault="003C6B9E" w:rsidP="003C6B9E">
      <w:pPr>
        <w:pStyle w:val="a3"/>
        <w:ind w:rightChars="11" w:right="26" w:firstLine="480"/>
      </w:pPr>
      <w:r>
        <w:rPr>
          <w:rFonts w:hint="eastAsia"/>
        </w:rPr>
        <w:t>综上所述，重定向流水线应该是效率最高的，性能最好的，但是由于流水接口的添加，一些重定向模块的添加，相应的重定向的成本也是最高的，典型的用成本换取性能。</w:t>
      </w:r>
    </w:p>
    <w:p w14:paraId="2B90F39E" w14:textId="77777777" w:rsidR="003C6B9E" w:rsidRPr="003C6B9E" w:rsidRDefault="003C6B9E" w:rsidP="003C6B9E">
      <w:pPr>
        <w:pStyle w:val="a3"/>
        <w:ind w:firstLine="480"/>
      </w:pPr>
    </w:p>
    <w:p w14:paraId="3A1B5C4C" w14:textId="77777777" w:rsidR="000C5960" w:rsidRDefault="000C5960" w:rsidP="00591A3F">
      <w:pPr>
        <w:pStyle w:val="2"/>
        <w:tabs>
          <w:tab w:val="clear" w:pos="720"/>
          <w:tab w:val="left" w:pos="567"/>
        </w:tabs>
        <w:ind w:left="818" w:right="240" w:hanging="818"/>
      </w:pPr>
      <w:bookmarkStart w:id="73" w:name="_Toc511055986"/>
      <w:r>
        <w:rPr>
          <w:rFonts w:hint="eastAsia"/>
        </w:rPr>
        <w:lastRenderedPageBreak/>
        <w:t>主要故障与调试</w:t>
      </w:r>
      <w:bookmarkEnd w:id="70"/>
      <w:bookmarkEnd w:id="73"/>
    </w:p>
    <w:p w14:paraId="46B0A015" w14:textId="5AA81A7F" w:rsidR="000349F6" w:rsidRDefault="00B56DD4"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单周期</w:t>
      </w:r>
      <w:r>
        <w:t>CPU</w:t>
      </w:r>
      <w:r>
        <w:rPr>
          <w:rFonts w:hint="eastAsia"/>
        </w:rPr>
        <w:t>上板</w:t>
      </w:r>
      <w:r w:rsidR="00CC75C9">
        <w:rPr>
          <w:rFonts w:hint="eastAsia"/>
        </w:rPr>
        <w:t>故障</w:t>
      </w:r>
    </w:p>
    <w:p w14:paraId="00FA229E" w14:textId="7F6E74CD" w:rsidR="000349F6" w:rsidRDefault="00B56DD4" w:rsidP="0080274D">
      <w:pPr>
        <w:pStyle w:val="a3"/>
        <w:ind w:rightChars="-106" w:right="-254" w:firstLine="480"/>
      </w:pPr>
      <w:r>
        <w:rPr>
          <w:rFonts w:hint="eastAsia"/>
        </w:rPr>
        <w:t>单周期</w:t>
      </w:r>
      <w:r>
        <w:rPr>
          <w:rFonts w:hint="eastAsia"/>
        </w:rPr>
        <w:t>CPU</w:t>
      </w:r>
      <w:r>
        <w:rPr>
          <w:rFonts w:hint="eastAsia"/>
        </w:rPr>
        <w:t>上板</w:t>
      </w:r>
      <w:r w:rsidR="000349F6">
        <w:rPr>
          <w:rFonts w:hint="eastAsia"/>
        </w:rPr>
        <w:t>：</w:t>
      </w:r>
      <w:r w:rsidR="000349F6">
        <w:rPr>
          <w:rFonts w:hint="eastAsia"/>
        </w:rPr>
        <w:t xml:space="preserve"> </w:t>
      </w:r>
      <w:r>
        <w:rPr>
          <w:rFonts w:hint="eastAsia"/>
        </w:rPr>
        <w:t>always</w:t>
      </w:r>
      <w:r>
        <w:rPr>
          <w:rFonts w:hint="eastAsia"/>
        </w:rPr>
        <w:t>块</w:t>
      </w:r>
      <w:r w:rsidR="00C72708">
        <w:rPr>
          <w:rFonts w:hint="eastAsia"/>
        </w:rPr>
        <w:t>编写错误</w:t>
      </w:r>
      <w:r w:rsidR="000349F6">
        <w:rPr>
          <w:rFonts w:hint="eastAsia"/>
        </w:rPr>
        <w:t>。</w:t>
      </w:r>
    </w:p>
    <w:p w14:paraId="170ECAD6" w14:textId="724581B2"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sidR="00B56DD4">
        <w:rPr>
          <w:rFonts w:hint="eastAsia"/>
        </w:rPr>
        <w:t>七段数码管无显示，</w:t>
      </w:r>
      <w:r w:rsidR="00B56DD4">
        <w:rPr>
          <w:rFonts w:hint="eastAsia"/>
        </w:rPr>
        <w:t>led</w:t>
      </w:r>
      <w:r w:rsidR="00B56DD4">
        <w:rPr>
          <w:rFonts w:hint="eastAsia"/>
        </w:rPr>
        <w:t>灯无显示</w:t>
      </w:r>
    </w:p>
    <w:p w14:paraId="2D883981" w14:textId="04C97835" w:rsidR="00596A7A" w:rsidRPr="00A91B4A" w:rsidRDefault="00396961" w:rsidP="00EC1077">
      <w:pPr>
        <w:pStyle w:val="a3"/>
        <w:ind w:rightChars="11" w:right="26" w:firstLine="482"/>
      </w:pPr>
      <w:r>
        <w:rPr>
          <w:rFonts w:hint="eastAsia"/>
          <w:b/>
        </w:rPr>
        <w:t>原因分析</w:t>
      </w:r>
      <w:r w:rsidRPr="007E12D0">
        <w:rPr>
          <w:rFonts w:hint="eastAsia"/>
          <w:b/>
        </w:rPr>
        <w:t>：</w:t>
      </w:r>
      <w:r w:rsidR="00B56DD4" w:rsidRPr="00B56DD4">
        <w:rPr>
          <w:rFonts w:hint="eastAsia"/>
        </w:rPr>
        <w:t>写</w:t>
      </w:r>
      <w:r w:rsidR="00B56DD4" w:rsidRPr="00B56DD4">
        <w:rPr>
          <w:rFonts w:hint="eastAsia"/>
        </w:rPr>
        <w:t>always</w:t>
      </w:r>
      <w:r w:rsidR="00B56DD4" w:rsidRPr="00B56DD4">
        <w:rPr>
          <w:rFonts w:hint="eastAsia"/>
        </w:rPr>
        <w:t>块时</w:t>
      </w:r>
      <w:r w:rsidR="00C72708">
        <w:rPr>
          <w:rFonts w:hint="eastAsia"/>
        </w:rPr>
        <w:t>@(</w:t>
      </w:r>
      <w:r w:rsidR="00C72708">
        <w:t xml:space="preserve"> </w:t>
      </w:r>
      <w:r w:rsidR="00C72708">
        <w:rPr>
          <w:rFonts w:hint="eastAsia"/>
        </w:rPr>
        <w:t>)</w:t>
      </w:r>
      <w:r w:rsidR="00C72708">
        <w:rPr>
          <w:rFonts w:hint="eastAsia"/>
        </w:rPr>
        <w:t>括号中为空。</w:t>
      </w:r>
    </w:p>
    <w:p w14:paraId="5E12CCF6" w14:textId="6ADEB9B3" w:rsidR="00396961" w:rsidRPr="00E85627" w:rsidRDefault="00396961" w:rsidP="00EC1077">
      <w:pPr>
        <w:pStyle w:val="a3"/>
        <w:ind w:rightChars="11" w:right="26" w:firstLine="482"/>
      </w:pPr>
      <w:r w:rsidRPr="007E12D0">
        <w:rPr>
          <w:rFonts w:hint="eastAsia"/>
          <w:b/>
        </w:rPr>
        <w:t>解决方案</w:t>
      </w:r>
      <w:r>
        <w:rPr>
          <w:rFonts w:hint="eastAsia"/>
          <w:b/>
        </w:rPr>
        <w:t>：</w:t>
      </w:r>
      <w:r w:rsidR="00C72708">
        <w:rPr>
          <w:rFonts w:hint="eastAsia"/>
        </w:rPr>
        <w:t>改为</w:t>
      </w:r>
      <w:r w:rsidR="00C72708">
        <w:rPr>
          <w:rFonts w:hint="eastAsia"/>
        </w:rPr>
        <w:t>always</w:t>
      </w:r>
      <w:r w:rsidR="00C72708">
        <w:t xml:space="preserve"> </w:t>
      </w:r>
      <w:r w:rsidR="00C72708">
        <w:rPr>
          <w:rFonts w:hint="eastAsia"/>
        </w:rPr>
        <w:t>@</w:t>
      </w:r>
      <w:r w:rsidR="00C72708">
        <w:t>(SW)</w:t>
      </w:r>
      <w:r w:rsidR="00C72708">
        <w:rPr>
          <w:rFonts w:hint="eastAsia"/>
        </w:rPr>
        <w:t>或者</w:t>
      </w:r>
      <w:r w:rsidR="00C72708" w:rsidRPr="00E85627">
        <w:t xml:space="preserve"> </w:t>
      </w:r>
      <w:r w:rsidR="00C72708">
        <w:rPr>
          <w:rFonts w:hint="eastAsia"/>
        </w:rPr>
        <w:t>always</w:t>
      </w:r>
      <w:r w:rsidR="00C72708">
        <w:t xml:space="preserve"> </w:t>
      </w:r>
      <w:r w:rsidR="00C72708">
        <w:rPr>
          <w:rFonts w:hint="eastAsia"/>
        </w:rPr>
        <w:t>@</w:t>
      </w:r>
      <w:r w:rsidR="00C72708">
        <w:t>(</w:t>
      </w:r>
      <w:r w:rsidR="00C72708">
        <w:rPr>
          <w:rFonts w:hint="eastAsia"/>
        </w:rPr>
        <w:t>*</w:t>
      </w:r>
      <w:r w:rsidR="00C72708">
        <w:t>)</w:t>
      </w:r>
    </w:p>
    <w:p w14:paraId="62D4A882" w14:textId="47D9A50F" w:rsidR="00CC75C9" w:rsidRDefault="00C72708" w:rsidP="00CC75C9">
      <w:pPr>
        <w:pStyle w:val="30"/>
        <w:tabs>
          <w:tab w:val="left" w:pos="1080"/>
        </w:tabs>
        <w:spacing w:beforeLines="0" w:before="229" w:afterLines="0" w:after="229"/>
      </w:pPr>
      <w:r>
        <w:rPr>
          <w:rFonts w:hint="eastAsia"/>
        </w:rPr>
        <w:t>理想流水线</w:t>
      </w:r>
      <w:r w:rsidR="00CC75C9">
        <w:rPr>
          <w:rFonts w:hint="eastAsia"/>
        </w:rPr>
        <w:t>故障</w:t>
      </w:r>
    </w:p>
    <w:p w14:paraId="1351811C" w14:textId="195DDFBD" w:rsidR="00596A7A" w:rsidRPr="00BA7430" w:rsidRDefault="00C72708" w:rsidP="00EC1077">
      <w:pPr>
        <w:pStyle w:val="a3"/>
        <w:ind w:rightChars="11" w:right="26" w:firstLine="480"/>
      </w:pPr>
      <w:r>
        <w:rPr>
          <w:rFonts w:hint="eastAsia"/>
        </w:rPr>
        <w:t>理想流水线：周期错误</w:t>
      </w:r>
      <w:r w:rsidR="00596A7A" w:rsidRPr="00BA7430">
        <w:rPr>
          <w:rFonts w:hint="eastAsia"/>
        </w:rPr>
        <w:t>。</w:t>
      </w:r>
    </w:p>
    <w:p w14:paraId="096821A2" w14:textId="67796079" w:rsidR="00596A7A" w:rsidRPr="00C72708" w:rsidRDefault="00596A7A" w:rsidP="00C72708">
      <w:pPr>
        <w:pStyle w:val="a3"/>
        <w:ind w:rightChars="11" w:right="26" w:firstLine="482"/>
      </w:pPr>
      <w:r w:rsidRPr="001816F9">
        <w:rPr>
          <w:rFonts w:hint="eastAsia"/>
          <w:b/>
        </w:rPr>
        <w:t>故障现象：</w:t>
      </w:r>
      <w:r w:rsidR="00C72708" w:rsidRPr="00BA7430">
        <w:t xml:space="preserve"> </w:t>
      </w:r>
      <w:r w:rsidR="00C72708">
        <w:rPr>
          <w:rFonts w:hint="eastAsia"/>
        </w:rPr>
        <w:t>理想流水周期应为</w:t>
      </w:r>
      <w:r w:rsidR="00C72708">
        <w:rPr>
          <w:rFonts w:hint="eastAsia"/>
        </w:rPr>
        <w:t>21</w:t>
      </w:r>
      <w:r w:rsidR="00C72708">
        <w:rPr>
          <w:rFonts w:hint="eastAsia"/>
        </w:rPr>
        <w:t>，而我的周期数为</w:t>
      </w:r>
      <w:r w:rsidR="00C72708">
        <w:rPr>
          <w:rFonts w:hint="eastAsia"/>
        </w:rPr>
        <w:t>18</w:t>
      </w:r>
    </w:p>
    <w:p w14:paraId="5907C910" w14:textId="70804B7C" w:rsidR="00596A7A" w:rsidRPr="00BA7430" w:rsidRDefault="00596A7A" w:rsidP="00EC1077">
      <w:pPr>
        <w:pStyle w:val="a3"/>
        <w:ind w:rightChars="11" w:right="26" w:firstLine="482"/>
      </w:pPr>
      <w:r w:rsidRPr="001816F9">
        <w:rPr>
          <w:rFonts w:hint="eastAsia"/>
          <w:b/>
        </w:rPr>
        <w:t>原因分析：</w:t>
      </w:r>
      <w:r w:rsidR="00C72708" w:rsidRPr="00C72708">
        <w:rPr>
          <w:rFonts w:hint="eastAsia"/>
        </w:rPr>
        <w:t>通过</w:t>
      </w:r>
      <w:r w:rsidR="00C72708">
        <w:rPr>
          <w:rFonts w:hint="eastAsia"/>
        </w:rPr>
        <w:t>错误排查，发现是停机指令传错了，在</w:t>
      </w:r>
      <w:r w:rsidR="00C72708">
        <w:rPr>
          <w:rFonts w:hint="eastAsia"/>
        </w:rPr>
        <w:t>ID</w:t>
      </w:r>
      <w:r w:rsidR="00C72708">
        <w:rPr>
          <w:rFonts w:hint="eastAsia"/>
        </w:rPr>
        <w:t>段便停机了，导致有三个周期中的三条指令没有执行完。</w:t>
      </w:r>
      <w:r w:rsidRPr="00BA7430">
        <w:rPr>
          <w:rFonts w:hint="eastAsia"/>
        </w:rPr>
        <w:t xml:space="preserve"> </w:t>
      </w:r>
    </w:p>
    <w:p w14:paraId="1AB94FBE" w14:textId="2AA92AC4" w:rsidR="00596A7A" w:rsidRPr="001816F9" w:rsidRDefault="00596A7A" w:rsidP="00EC1077">
      <w:pPr>
        <w:pStyle w:val="a3"/>
        <w:ind w:rightChars="11" w:right="26" w:firstLine="482"/>
        <w:rPr>
          <w:b/>
        </w:rPr>
      </w:pPr>
      <w:r w:rsidRPr="001816F9">
        <w:rPr>
          <w:rFonts w:hint="eastAsia"/>
          <w:b/>
        </w:rPr>
        <w:t>解决方案：</w:t>
      </w:r>
      <w:r w:rsidR="00C72708">
        <w:rPr>
          <w:rFonts w:hint="eastAsia"/>
        </w:rPr>
        <w:t>将停机指令通过流水传到</w:t>
      </w:r>
      <w:r w:rsidR="00C72708">
        <w:rPr>
          <w:rFonts w:hint="eastAsia"/>
        </w:rPr>
        <w:t>WB</w:t>
      </w:r>
      <w:r w:rsidR="00C72708">
        <w:rPr>
          <w:rFonts w:hint="eastAsia"/>
        </w:rPr>
        <w:t>段，在</w:t>
      </w:r>
      <w:r w:rsidR="00C72708">
        <w:rPr>
          <w:rFonts w:hint="eastAsia"/>
        </w:rPr>
        <w:t>WB</w:t>
      </w:r>
      <w:r w:rsidR="00C72708">
        <w:rPr>
          <w:rFonts w:hint="eastAsia"/>
        </w:rPr>
        <w:t>段判断停机即可。</w:t>
      </w:r>
      <w:r w:rsidRPr="001816F9">
        <w:rPr>
          <w:rFonts w:hint="eastAsia"/>
          <w:b/>
        </w:rPr>
        <w:t xml:space="preserve"> </w:t>
      </w:r>
    </w:p>
    <w:p w14:paraId="5234F933" w14:textId="2F5BAB4A" w:rsidR="00CC75C9" w:rsidRDefault="00C72708" w:rsidP="00CC75C9">
      <w:pPr>
        <w:pStyle w:val="30"/>
        <w:tabs>
          <w:tab w:val="left" w:pos="1080"/>
        </w:tabs>
        <w:spacing w:beforeLines="0" w:before="229" w:afterLines="0" w:after="229"/>
      </w:pPr>
      <w:r>
        <w:rPr>
          <w:rFonts w:hint="eastAsia"/>
        </w:rPr>
        <w:t>气泡流水线</w:t>
      </w:r>
      <w:r w:rsidR="00CC75C9">
        <w:rPr>
          <w:rFonts w:hint="eastAsia"/>
        </w:rPr>
        <w:t>故障</w:t>
      </w:r>
    </w:p>
    <w:p w14:paraId="5548F6D0" w14:textId="3208BD3C" w:rsidR="00596A7A" w:rsidRPr="002C705D" w:rsidRDefault="00C72708" w:rsidP="00EC1077">
      <w:pPr>
        <w:pStyle w:val="a3"/>
        <w:ind w:rightChars="11" w:right="26" w:firstLine="480"/>
      </w:pPr>
      <w:r>
        <w:rPr>
          <w:rFonts w:hint="eastAsia"/>
        </w:rPr>
        <w:t>气泡流水线</w:t>
      </w:r>
      <w:r w:rsidR="00596A7A" w:rsidRPr="00BA7430">
        <w:rPr>
          <w:rFonts w:hint="eastAsia"/>
        </w:rPr>
        <w:t>：</w:t>
      </w:r>
      <w:r w:rsidR="001C66FD">
        <w:rPr>
          <w:rFonts w:hint="eastAsia"/>
        </w:rPr>
        <w:t>地址转移逻辑错误</w:t>
      </w:r>
      <w:r w:rsidR="00596A7A" w:rsidRPr="00BA7430">
        <w:rPr>
          <w:rFonts w:hint="eastAsia"/>
        </w:rPr>
        <w:t>。</w:t>
      </w:r>
    </w:p>
    <w:p w14:paraId="6B3168DE" w14:textId="5C3D2E2E" w:rsidR="00596A7A" w:rsidRDefault="00596A7A" w:rsidP="00EC1077">
      <w:pPr>
        <w:pStyle w:val="a3"/>
        <w:ind w:rightChars="11" w:right="26" w:firstLine="482"/>
      </w:pPr>
      <w:r w:rsidRPr="001816F9">
        <w:rPr>
          <w:rFonts w:hint="eastAsia"/>
          <w:b/>
        </w:rPr>
        <w:t>故障现象：</w:t>
      </w:r>
      <w:r w:rsidR="001C66FD" w:rsidRPr="001C66FD">
        <w:rPr>
          <w:rFonts w:hint="eastAsia"/>
        </w:rPr>
        <w:t>气泡流水线</w:t>
      </w:r>
      <w:r w:rsidR="001C66FD">
        <w:rPr>
          <w:rFonts w:hint="eastAsia"/>
        </w:rPr>
        <w:t>数码管显示错误，并且总周期无法停下来</w:t>
      </w:r>
      <w:r>
        <w:rPr>
          <w:rFonts w:hint="eastAsia"/>
        </w:rPr>
        <w:t>。</w:t>
      </w:r>
    </w:p>
    <w:p w14:paraId="61910EA6" w14:textId="072544F5" w:rsidR="00596A7A" w:rsidRPr="006748B2" w:rsidRDefault="00596A7A" w:rsidP="00EC1077">
      <w:pPr>
        <w:pStyle w:val="a3"/>
        <w:ind w:rightChars="11" w:right="26" w:firstLine="482"/>
      </w:pPr>
      <w:r w:rsidRPr="001816F9">
        <w:rPr>
          <w:rFonts w:hint="eastAsia"/>
          <w:b/>
        </w:rPr>
        <w:t>原因分析：</w:t>
      </w:r>
      <w:r w:rsidR="001C66FD">
        <w:rPr>
          <w:rFonts w:hint="eastAsia"/>
        </w:rPr>
        <w:t>通过排查发现是因为在</w:t>
      </w:r>
      <w:r w:rsidR="001C66FD">
        <w:rPr>
          <w:rFonts w:hint="eastAsia"/>
        </w:rPr>
        <w:t>EX</w:t>
      </w:r>
      <w:r w:rsidR="001C66FD">
        <w:rPr>
          <w:rFonts w:hint="eastAsia"/>
        </w:rPr>
        <w:t>段有</w:t>
      </w:r>
      <w:r w:rsidR="001C66FD">
        <w:rPr>
          <w:rFonts w:hint="eastAsia"/>
        </w:rPr>
        <w:t>Bne</w:t>
      </w:r>
      <w:r w:rsidR="001C66FD">
        <w:rPr>
          <w:rFonts w:hint="eastAsia"/>
        </w:rPr>
        <w:t>、</w:t>
      </w:r>
      <w:r w:rsidR="001C66FD">
        <w:rPr>
          <w:rFonts w:hint="eastAsia"/>
        </w:rPr>
        <w:t>Beq</w:t>
      </w:r>
      <w:r w:rsidR="001C66FD">
        <w:rPr>
          <w:rFonts w:hint="eastAsia"/>
        </w:rPr>
        <w:t>等指令时，下一个</w:t>
      </w:r>
      <w:r w:rsidR="001C66FD">
        <w:rPr>
          <w:rFonts w:hint="eastAsia"/>
        </w:rPr>
        <w:t>PC</w:t>
      </w:r>
      <w:r w:rsidR="001C66FD">
        <w:rPr>
          <w:rFonts w:hint="eastAsia"/>
        </w:rPr>
        <w:t>地址应该使用</w:t>
      </w:r>
      <w:r w:rsidR="001C66FD">
        <w:rPr>
          <w:rFonts w:hint="eastAsia"/>
        </w:rPr>
        <w:t>EX</w:t>
      </w:r>
      <w:r w:rsidR="001C66FD">
        <w:rPr>
          <w:rFonts w:hint="eastAsia"/>
        </w:rPr>
        <w:t>段的</w:t>
      </w:r>
      <w:r w:rsidR="001C66FD">
        <w:rPr>
          <w:rFonts w:hint="eastAsia"/>
        </w:rPr>
        <w:t>PC</w:t>
      </w:r>
      <w:r w:rsidR="001C66FD">
        <w:rPr>
          <w:rFonts w:hint="eastAsia"/>
        </w:rPr>
        <w:t>地址计算得到新的</w:t>
      </w:r>
      <w:r w:rsidR="001C66FD">
        <w:rPr>
          <w:rFonts w:hint="eastAsia"/>
        </w:rPr>
        <w:t>PC</w:t>
      </w:r>
      <w:r w:rsidR="001C66FD">
        <w:rPr>
          <w:rFonts w:hint="eastAsia"/>
        </w:rPr>
        <w:t>，而不是</w:t>
      </w:r>
      <w:r w:rsidR="001C66FD">
        <w:rPr>
          <w:rFonts w:hint="eastAsia"/>
        </w:rPr>
        <w:t>IF</w:t>
      </w:r>
      <w:r w:rsidR="001C66FD">
        <w:rPr>
          <w:rFonts w:hint="eastAsia"/>
        </w:rPr>
        <w:t>段的</w:t>
      </w:r>
      <w:r w:rsidR="001C66FD">
        <w:rPr>
          <w:rFonts w:hint="eastAsia"/>
        </w:rPr>
        <w:t>PC</w:t>
      </w:r>
      <w:r w:rsidR="001C66FD">
        <w:rPr>
          <w:rFonts w:hint="eastAsia"/>
        </w:rPr>
        <w:t>值。</w:t>
      </w:r>
    </w:p>
    <w:p w14:paraId="1D28BA9E" w14:textId="6559E3F8" w:rsidR="00596A7A" w:rsidRPr="006748B2" w:rsidRDefault="00596A7A" w:rsidP="00EC1077">
      <w:pPr>
        <w:pStyle w:val="a3"/>
        <w:ind w:rightChars="11" w:right="26" w:firstLine="482"/>
        <w:rPr>
          <w:b/>
        </w:rPr>
      </w:pPr>
      <w:r w:rsidRPr="001816F9">
        <w:rPr>
          <w:rFonts w:hint="eastAsia"/>
          <w:b/>
        </w:rPr>
        <w:t>解决方案：</w:t>
      </w:r>
      <w:r w:rsidR="001C66FD">
        <w:rPr>
          <w:rFonts w:hint="eastAsia"/>
        </w:rPr>
        <w:t>将</w:t>
      </w:r>
      <w:r w:rsidR="001C66FD">
        <w:rPr>
          <w:rFonts w:hint="eastAsia"/>
        </w:rPr>
        <w:t>IF</w:t>
      </w:r>
      <w:r w:rsidR="001C66FD">
        <w:rPr>
          <w:rFonts w:hint="eastAsia"/>
        </w:rPr>
        <w:t>段的</w:t>
      </w:r>
      <w:r w:rsidR="001C66FD">
        <w:rPr>
          <w:rFonts w:hint="eastAsia"/>
        </w:rPr>
        <w:t>PC</w:t>
      </w:r>
      <w:r w:rsidR="001C66FD">
        <w:rPr>
          <w:rFonts w:hint="eastAsia"/>
        </w:rPr>
        <w:t>值和指令一起通过流水线传到</w:t>
      </w:r>
      <w:r w:rsidR="001C66FD">
        <w:rPr>
          <w:rFonts w:hint="eastAsia"/>
        </w:rPr>
        <w:t>EX</w:t>
      </w:r>
      <w:r w:rsidR="001C66FD">
        <w:rPr>
          <w:rFonts w:hint="eastAsia"/>
        </w:rPr>
        <w:t>段，当判断成功跳转时再将该</w:t>
      </w:r>
      <w:r w:rsidR="001C66FD">
        <w:rPr>
          <w:rFonts w:hint="eastAsia"/>
        </w:rPr>
        <w:t>PC</w:t>
      </w:r>
      <w:r w:rsidR="001C66FD">
        <w:rPr>
          <w:rFonts w:hint="eastAsia"/>
        </w:rPr>
        <w:t>值送回到</w:t>
      </w:r>
      <w:r w:rsidR="001C66FD">
        <w:rPr>
          <w:rFonts w:hint="eastAsia"/>
        </w:rPr>
        <w:t>NPC</w:t>
      </w:r>
      <w:r w:rsidR="001C66FD">
        <w:rPr>
          <w:rFonts w:hint="eastAsia"/>
        </w:rPr>
        <w:t>进行计算</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1" w:name="_Toc511055987"/>
      <w:r>
        <w:rPr>
          <w:rFonts w:hint="eastAsia"/>
        </w:rPr>
        <w:t>实验</w:t>
      </w:r>
      <w:r w:rsidR="00CD6360">
        <w:rPr>
          <w:rFonts w:hint="eastAsia"/>
        </w:rPr>
        <w:t>进度</w:t>
      </w:r>
      <w:bookmarkEnd w:id="444"/>
      <w:bookmarkEnd w:id="451"/>
    </w:p>
    <w:p w14:paraId="1C780FF3" w14:textId="517EE2DE" w:rsidR="007E12D0" w:rsidRDefault="007E12D0" w:rsidP="007E12D0">
      <w:pPr>
        <w:pStyle w:val="aff1"/>
        <w:spacing w:beforeLines="0" w:before="91" w:afterLines="0" w:after="91"/>
      </w:pPr>
      <w:r>
        <w:t xml:space="preserve">表 </w:t>
      </w:r>
      <w:fldSimple w:instr=" STYLEREF 1 \s ">
        <w:r w:rsidR="00CC2443">
          <w:rPr>
            <w:noProof/>
          </w:rPr>
          <w:t>4</w:t>
        </w:r>
      </w:fldSimple>
      <w:r w:rsidR="00596A7A">
        <w:t>.</w:t>
      </w:r>
      <w:fldSimple w:instr=" SEQ 表 \* ARABIC \s 1 ">
        <w:r w:rsidR="00CC2443">
          <w:rPr>
            <w:noProof/>
          </w:rPr>
          <w:t>2</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5613C083" w:rsidR="000C472C" w:rsidRPr="0099400A" w:rsidRDefault="001C66FD" w:rsidP="00452323">
            <w:pPr>
              <w:rPr>
                <w:sz w:val="18"/>
                <w:szCs w:val="18"/>
              </w:rPr>
            </w:pPr>
            <w:r>
              <w:rPr>
                <w:rFonts w:hint="eastAsia"/>
                <w:sz w:val="18"/>
                <w:szCs w:val="18"/>
              </w:rPr>
              <w:t>完成了单周期</w:t>
            </w:r>
            <w:r>
              <w:rPr>
                <w:rFonts w:hint="eastAsia"/>
                <w:sz w:val="18"/>
                <w:szCs w:val="18"/>
              </w:rPr>
              <w:t>CPU</w:t>
            </w:r>
            <w:r>
              <w:rPr>
                <w:rFonts w:hint="eastAsia"/>
                <w:sz w:val="18"/>
                <w:szCs w:val="18"/>
              </w:rPr>
              <w:t>上板</w:t>
            </w:r>
            <w:r w:rsidR="00CD5FA3">
              <w:rPr>
                <w:rFonts w:hint="eastAsia"/>
                <w:sz w:val="18"/>
                <w:szCs w:val="18"/>
              </w:rPr>
              <w:t>的分频器、数码管、</w:t>
            </w:r>
            <w:r w:rsidR="00CD5FA3">
              <w:rPr>
                <w:rFonts w:hint="eastAsia"/>
                <w:sz w:val="18"/>
                <w:szCs w:val="18"/>
              </w:rPr>
              <w:t>led</w:t>
            </w:r>
            <w:r w:rsidR="00CD5FA3">
              <w:rPr>
                <w:rFonts w:hint="eastAsia"/>
                <w:sz w:val="18"/>
                <w:szCs w:val="18"/>
              </w:rPr>
              <w:t>灯显示模块的编写</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34679918" w:rsidR="000C472C" w:rsidRPr="0099400A" w:rsidRDefault="00CD5FA3" w:rsidP="00452323">
            <w:pPr>
              <w:rPr>
                <w:sz w:val="18"/>
                <w:szCs w:val="18"/>
              </w:rPr>
            </w:pPr>
            <w:r>
              <w:rPr>
                <w:rFonts w:hint="eastAsia"/>
                <w:sz w:val="18"/>
                <w:szCs w:val="18"/>
              </w:rPr>
              <w:t>对显示模块进行了仿真测试，并与其他组员一起进行模块综合</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075A8658" w:rsidR="000C472C" w:rsidRPr="0099400A" w:rsidRDefault="00CD5FA3" w:rsidP="00452323">
            <w:pPr>
              <w:rPr>
                <w:sz w:val="18"/>
                <w:szCs w:val="18"/>
              </w:rPr>
            </w:pPr>
            <w:r>
              <w:rPr>
                <w:rFonts w:hint="eastAsia"/>
                <w:sz w:val="18"/>
                <w:szCs w:val="18"/>
              </w:rPr>
              <w:t>对单周期</w:t>
            </w:r>
            <w:r>
              <w:rPr>
                <w:rFonts w:hint="eastAsia"/>
                <w:sz w:val="18"/>
                <w:szCs w:val="18"/>
              </w:rPr>
              <w:t>CPU</w:t>
            </w:r>
            <w:r>
              <w:rPr>
                <w:rFonts w:hint="eastAsia"/>
                <w:sz w:val="18"/>
                <w:szCs w:val="18"/>
              </w:rPr>
              <w:t>上板中有问题的模块进行调试、修正，与其他组员一起合作最终上板演示成功</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lastRenderedPageBreak/>
              <w:t>第四天</w:t>
            </w:r>
          </w:p>
        </w:tc>
        <w:tc>
          <w:tcPr>
            <w:tcW w:w="6237" w:type="dxa"/>
            <w:vAlign w:val="center"/>
          </w:tcPr>
          <w:p w14:paraId="28CC3279" w14:textId="0D71583C" w:rsidR="000C472C" w:rsidRPr="0099400A" w:rsidRDefault="00CD5FA3" w:rsidP="00452323">
            <w:pPr>
              <w:rPr>
                <w:sz w:val="18"/>
                <w:szCs w:val="18"/>
              </w:rPr>
            </w:pPr>
            <w:r>
              <w:rPr>
                <w:rFonts w:hint="eastAsia"/>
                <w:sz w:val="18"/>
                <w:szCs w:val="18"/>
              </w:rPr>
              <w:t>理解并设计理想流水线，对单周期</w:t>
            </w:r>
            <w:r>
              <w:rPr>
                <w:rFonts w:hint="eastAsia"/>
                <w:sz w:val="18"/>
                <w:szCs w:val="18"/>
              </w:rPr>
              <w:t>CPU</w:t>
            </w:r>
            <w:r>
              <w:rPr>
                <w:rFonts w:hint="eastAsia"/>
                <w:sz w:val="18"/>
                <w:szCs w:val="18"/>
              </w:rPr>
              <w:t>进行修改，并对复杂部分进行封装</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19D6635A" w:rsidR="000C472C" w:rsidRPr="0099400A" w:rsidRDefault="00CD5FA3" w:rsidP="00452323">
            <w:pPr>
              <w:rPr>
                <w:sz w:val="18"/>
                <w:szCs w:val="18"/>
              </w:rPr>
            </w:pPr>
            <w:r>
              <w:rPr>
                <w:rFonts w:hint="eastAsia"/>
                <w:sz w:val="18"/>
                <w:szCs w:val="18"/>
              </w:rPr>
              <w:t>完成了理想流水线的检查，开始着手理解并设计气泡流水线</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629B5813" w:rsidR="000C472C" w:rsidRPr="0099400A" w:rsidRDefault="00CD5FA3" w:rsidP="00452323">
            <w:pPr>
              <w:rPr>
                <w:sz w:val="18"/>
                <w:szCs w:val="18"/>
              </w:rPr>
            </w:pPr>
            <w:r>
              <w:rPr>
                <w:rFonts w:hint="eastAsia"/>
                <w:sz w:val="18"/>
                <w:szCs w:val="18"/>
              </w:rPr>
              <w:t>经过周末的加班，成功完成并检查了气泡流水线，着手在气泡流水线的基础上设计重定向流水线并进行调试。</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6DB710DD" w:rsidR="000C472C" w:rsidRPr="0099400A" w:rsidRDefault="00CD5FA3" w:rsidP="00452323">
            <w:pPr>
              <w:rPr>
                <w:sz w:val="18"/>
                <w:szCs w:val="18"/>
              </w:rPr>
            </w:pPr>
            <w:r>
              <w:rPr>
                <w:rFonts w:hint="eastAsia"/>
                <w:sz w:val="18"/>
                <w:szCs w:val="18"/>
              </w:rPr>
              <w:t>完成并检查了重定向流水线，开始看中断，并在单周期</w:t>
            </w:r>
            <w:r>
              <w:rPr>
                <w:rFonts w:hint="eastAsia"/>
                <w:sz w:val="18"/>
                <w:szCs w:val="18"/>
              </w:rPr>
              <w:t>CPU</w:t>
            </w:r>
            <w:r>
              <w:rPr>
                <w:rFonts w:hint="eastAsia"/>
                <w:sz w:val="18"/>
                <w:szCs w:val="18"/>
              </w:rPr>
              <w:t>的基础上设计中断机制。</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340E6C02" w:rsidR="000C472C" w:rsidRPr="0099400A" w:rsidRDefault="00CD5FA3" w:rsidP="00452323">
            <w:pPr>
              <w:rPr>
                <w:sz w:val="18"/>
                <w:szCs w:val="18"/>
              </w:rPr>
            </w:pPr>
            <w:r>
              <w:rPr>
                <w:rFonts w:hint="eastAsia"/>
                <w:sz w:val="18"/>
                <w:szCs w:val="18"/>
              </w:rPr>
              <w:t>完成并检查了单级中断，</w:t>
            </w:r>
            <w:r w:rsidR="00CD670F">
              <w:rPr>
                <w:rFonts w:hint="eastAsia"/>
                <w:sz w:val="18"/>
                <w:szCs w:val="18"/>
              </w:rPr>
              <w:t>并开始做流水单级中断</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7B991D6B" w:rsidR="000C472C" w:rsidRPr="0099400A" w:rsidRDefault="00CD670F" w:rsidP="00452323">
            <w:pPr>
              <w:rPr>
                <w:sz w:val="18"/>
                <w:szCs w:val="18"/>
              </w:rPr>
            </w:pPr>
            <w:r>
              <w:rPr>
                <w:rFonts w:hint="eastAsia"/>
                <w:sz w:val="18"/>
                <w:szCs w:val="18"/>
              </w:rPr>
              <w:t>完成并检查了了流水单级中断，开始做多级嵌套中断</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353A4065" w:rsidR="000C472C" w:rsidRPr="0099400A" w:rsidRDefault="00CD670F" w:rsidP="00452323">
            <w:pPr>
              <w:rPr>
                <w:sz w:val="18"/>
                <w:szCs w:val="18"/>
              </w:rPr>
            </w:pPr>
            <w:r>
              <w:rPr>
                <w:rFonts w:hint="eastAsia"/>
                <w:sz w:val="18"/>
                <w:szCs w:val="18"/>
              </w:rPr>
              <w:t>调试多级嵌套中断，与此同时准备重定向流水的上板模块编写</w:t>
            </w:r>
            <w:r w:rsidR="000C472C" w:rsidRPr="0099400A">
              <w:rPr>
                <w:sz w:val="18"/>
                <w:szCs w:val="18"/>
              </w:rPr>
              <w:t>。</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2" w:name="_Toc511055988"/>
      <w:r>
        <w:rPr>
          <w:rFonts w:hint="eastAsia"/>
        </w:rPr>
        <w:lastRenderedPageBreak/>
        <w:t>设计总结</w:t>
      </w:r>
      <w:bookmarkEnd w:id="445"/>
      <w:bookmarkEnd w:id="446"/>
      <w:bookmarkEnd w:id="447"/>
      <w:bookmarkEnd w:id="448"/>
      <w:bookmarkEnd w:id="449"/>
      <w:bookmarkEnd w:id="450"/>
      <w:r>
        <w:rPr>
          <w:rFonts w:hint="eastAsia"/>
        </w:rPr>
        <w:t>与心得</w:t>
      </w:r>
      <w:bookmarkEnd w:id="452"/>
    </w:p>
    <w:p w14:paraId="5D375DA7" w14:textId="77777777" w:rsidR="000C5960" w:rsidRDefault="000C5960" w:rsidP="00591A3F">
      <w:pPr>
        <w:pStyle w:val="2"/>
        <w:tabs>
          <w:tab w:val="clear" w:pos="720"/>
          <w:tab w:val="left" w:pos="567"/>
        </w:tabs>
        <w:ind w:left="818" w:right="240" w:hanging="818"/>
      </w:pPr>
      <w:bookmarkStart w:id="453" w:name="_Toc511055989"/>
      <w:r>
        <w:rPr>
          <w:rFonts w:hint="eastAsia"/>
        </w:rPr>
        <w:t>课设总结</w:t>
      </w:r>
      <w:bookmarkEnd w:id="453"/>
    </w:p>
    <w:p w14:paraId="0982FAFC" w14:textId="39548750" w:rsidR="00CD670F" w:rsidRDefault="00CD670F" w:rsidP="00CD670F">
      <w:pPr>
        <w:pStyle w:val="a3"/>
        <w:ind w:rightChars="-106" w:right="-254" w:firstLine="480"/>
      </w:pPr>
      <w:r>
        <w:rPr>
          <w:rFonts w:hint="eastAsia"/>
        </w:rPr>
        <w:t>本次组成原理课程设计使用到了</w:t>
      </w:r>
      <w:r>
        <w:rPr>
          <w:rFonts w:hint="eastAsia"/>
        </w:rPr>
        <w:t>Logisim</w:t>
      </w:r>
      <w:r>
        <w:rPr>
          <w:rFonts w:hint="eastAsia"/>
        </w:rPr>
        <w:t>以及</w:t>
      </w:r>
      <w:r>
        <w:rPr>
          <w:rFonts w:hint="eastAsia"/>
        </w:rPr>
        <w:t>FPGA</w:t>
      </w:r>
      <w:r>
        <w:rPr>
          <w:rFonts w:hint="eastAsia"/>
        </w:rPr>
        <w:t>平台，从单周期</w:t>
      </w:r>
      <w:r>
        <w:rPr>
          <w:rFonts w:hint="eastAsia"/>
        </w:rPr>
        <w:t>CPU</w:t>
      </w:r>
      <w:r>
        <w:rPr>
          <w:rFonts w:hint="eastAsia"/>
        </w:rPr>
        <w:t>最终晚完善到了重定向</w:t>
      </w:r>
      <w:r>
        <w:rPr>
          <w:rFonts w:hint="eastAsia"/>
        </w:rPr>
        <w:t>CPU</w:t>
      </w:r>
      <w:r>
        <w:rPr>
          <w:rFonts w:hint="eastAsia"/>
        </w:rPr>
        <w:t>，并添加了中断机制，除了动态分支预测功能、重定向流水上板没有实现以外，其他内容全部实现。主要做了如下几点工作：</w:t>
      </w:r>
    </w:p>
    <w:p w14:paraId="490C504D" w14:textId="12B3C6FA" w:rsidR="00CD670F" w:rsidRDefault="00CD670F" w:rsidP="00CD670F">
      <w:pPr>
        <w:pStyle w:val="a3"/>
        <w:numPr>
          <w:ilvl w:val="0"/>
          <w:numId w:val="9"/>
        </w:numPr>
        <w:ind w:firstLineChars="0"/>
      </w:pPr>
      <w:r>
        <w:rPr>
          <w:rFonts w:hint="eastAsia"/>
        </w:rPr>
        <w:t>小组合作完成了单周期</w:t>
      </w:r>
      <w:r>
        <w:rPr>
          <w:rFonts w:hint="eastAsia"/>
        </w:rPr>
        <w:t>CPU</w:t>
      </w:r>
      <w:r>
        <w:rPr>
          <w:rFonts w:hint="eastAsia"/>
        </w:rPr>
        <w:t>上板；</w:t>
      </w:r>
    </w:p>
    <w:p w14:paraId="5D3BF4AF" w14:textId="629B549C" w:rsidR="00CD670F" w:rsidRPr="00CD670F" w:rsidRDefault="00CD670F" w:rsidP="00CD670F">
      <w:pPr>
        <w:pStyle w:val="a3"/>
        <w:ind w:left="1290" w:firstLineChars="0" w:firstLine="0"/>
      </w:pPr>
      <w:r>
        <w:rPr>
          <w:rFonts w:hint="eastAsia"/>
        </w:rPr>
        <w:t>这部分由小组合作完成，我负责编写显示部分，主要包括七段数码管的显示、</w:t>
      </w:r>
      <w:r>
        <w:rPr>
          <w:rFonts w:hint="eastAsia"/>
        </w:rPr>
        <w:t>led</w:t>
      </w:r>
      <w:r>
        <w:rPr>
          <w:rFonts w:hint="eastAsia"/>
        </w:rPr>
        <w:t>灯的显示、总周期数以及各种跳转指令数的显示。最后将所有模块整合在一起，编写顶层模块并进行仿真调试。</w:t>
      </w:r>
    </w:p>
    <w:p w14:paraId="16FB2610" w14:textId="1FB7A568" w:rsidR="000C5960" w:rsidRDefault="00CD670F" w:rsidP="00452323">
      <w:pPr>
        <w:pStyle w:val="a3"/>
        <w:numPr>
          <w:ilvl w:val="0"/>
          <w:numId w:val="9"/>
        </w:numPr>
        <w:ind w:firstLineChars="0"/>
      </w:pPr>
      <w:r>
        <w:rPr>
          <w:rFonts w:hint="eastAsia"/>
        </w:rPr>
        <w:t>独立完成了理想流水线、气泡流水线、重定向流水线的设计；</w:t>
      </w:r>
    </w:p>
    <w:p w14:paraId="63514904" w14:textId="783AE7EE" w:rsidR="00CD670F" w:rsidRDefault="00CD670F" w:rsidP="00CD670F">
      <w:pPr>
        <w:pStyle w:val="a3"/>
        <w:ind w:left="1290" w:firstLineChars="0" w:firstLine="0"/>
      </w:pPr>
      <w:r>
        <w:rPr>
          <w:rFonts w:hint="eastAsia"/>
        </w:rPr>
        <w:t>这部分独立完成，过程总体来说比较复杂，通过三种流水设计完成了对单周期</w:t>
      </w:r>
      <w:r>
        <w:rPr>
          <w:rFonts w:hint="eastAsia"/>
        </w:rPr>
        <w:t>CPU</w:t>
      </w:r>
      <w:r>
        <w:rPr>
          <w:rFonts w:hint="eastAsia"/>
        </w:rPr>
        <w:t>性能的提升。</w:t>
      </w:r>
    </w:p>
    <w:p w14:paraId="5F124EFB" w14:textId="77777777" w:rsidR="00CD670F" w:rsidRDefault="00CD670F" w:rsidP="00452323">
      <w:pPr>
        <w:pStyle w:val="a3"/>
        <w:numPr>
          <w:ilvl w:val="0"/>
          <w:numId w:val="9"/>
        </w:numPr>
        <w:ind w:firstLineChars="0"/>
      </w:pPr>
      <w:r>
        <w:rPr>
          <w:rFonts w:hint="eastAsia"/>
        </w:rPr>
        <w:t>独立完成了单级中断、流水单级中断、多级嵌套中断等三个中断。</w:t>
      </w:r>
    </w:p>
    <w:p w14:paraId="3BEFE4E4" w14:textId="3EBB5BEE" w:rsidR="000C5960" w:rsidRDefault="00CD670F" w:rsidP="00CD670F">
      <w:pPr>
        <w:pStyle w:val="a3"/>
        <w:ind w:left="1290" w:firstLineChars="0" w:firstLine="0"/>
      </w:pPr>
      <w:r>
        <w:rPr>
          <w:rFonts w:hint="eastAsia"/>
        </w:rPr>
        <w:t>这部分也是独立完成的，其中中断的实现包括硬件和软件的实现，</w:t>
      </w:r>
      <w:r w:rsidR="009A1DC5">
        <w:rPr>
          <w:rFonts w:hint="eastAsia"/>
        </w:rPr>
        <w:t>不仅修改了电路，增加了中断判断机制等，还编写了汇编代码，实现中断的演示和中断返回等。</w:t>
      </w:r>
    </w:p>
    <w:p w14:paraId="7D2CD7B1" w14:textId="43A251DD" w:rsidR="000C5960" w:rsidRDefault="000C5960" w:rsidP="00591A3F">
      <w:pPr>
        <w:pStyle w:val="2"/>
        <w:tabs>
          <w:tab w:val="clear" w:pos="720"/>
          <w:tab w:val="left" w:pos="567"/>
        </w:tabs>
        <w:ind w:left="818" w:right="240" w:hanging="818"/>
      </w:pPr>
      <w:bookmarkStart w:id="454" w:name="_Toc511055990"/>
      <w:r>
        <w:rPr>
          <w:rFonts w:hint="eastAsia"/>
        </w:rPr>
        <w:t>课设心得</w:t>
      </w:r>
      <w:bookmarkEnd w:id="454"/>
    </w:p>
    <w:p w14:paraId="3C5B8B7A" w14:textId="7C25F6CC" w:rsidR="00596A7A" w:rsidRDefault="00596A7A" w:rsidP="00EC1077">
      <w:pPr>
        <w:pStyle w:val="a3"/>
        <w:ind w:rightChars="11" w:right="26" w:firstLine="480"/>
      </w:pPr>
      <w:bookmarkStart w:id="455" w:name="_Toc134007943"/>
      <w:bookmarkStart w:id="456" w:name="_Toc135227348"/>
      <w:bookmarkStart w:id="457" w:name="_Toc135227427"/>
      <w:bookmarkStart w:id="458" w:name="_Toc135227594"/>
      <w:bookmarkStart w:id="459" w:name="_Toc266358998"/>
      <w:r>
        <w:rPr>
          <w:rFonts w:hint="eastAsia"/>
        </w:rPr>
        <w:t>本次课程设计</w:t>
      </w:r>
      <w:r w:rsidR="00BB3D58">
        <w:rPr>
          <w:rFonts w:hint="eastAsia"/>
        </w:rPr>
        <w:t>总体来说内容还是比较多的，课程要求的任务量也比较大，两个星期从早到晚的不懈努力以及</w:t>
      </w:r>
      <w:r>
        <w:rPr>
          <w:rFonts w:hint="eastAsia"/>
        </w:rPr>
        <w:t>假期的辛苦加班才终于完成了整个课程设计的</w:t>
      </w:r>
      <w:r w:rsidR="00BB3D58">
        <w:rPr>
          <w:rFonts w:hint="eastAsia"/>
        </w:rPr>
        <w:t>部分</w:t>
      </w:r>
      <w:r>
        <w:rPr>
          <w:rFonts w:hint="eastAsia"/>
        </w:rPr>
        <w:t>设计任务。现在再来回顾整个课程设</w:t>
      </w:r>
      <w:r w:rsidR="00BB3D58">
        <w:rPr>
          <w:rFonts w:hint="eastAsia"/>
        </w:rPr>
        <w:t>计的整个过程，虽然没有能完成所有的任务，但其中也有不少的细节值得我去深思与体会，也学到了很多知识，锻炼了自己的能力。</w:t>
      </w:r>
    </w:p>
    <w:p w14:paraId="37695E66" w14:textId="66BD0DD8" w:rsidR="003C4151" w:rsidRDefault="00BB3D58" w:rsidP="003C4151">
      <w:pPr>
        <w:pStyle w:val="a3"/>
        <w:ind w:rightChars="11" w:right="26" w:firstLine="480"/>
      </w:pPr>
      <w:r>
        <w:rPr>
          <w:rFonts w:hint="eastAsia"/>
        </w:rPr>
        <w:t>本次课程设计是建立在上学期组成原理实验的基础之上，很多内容都是在单周期</w:t>
      </w:r>
      <w:r>
        <w:rPr>
          <w:rFonts w:hint="eastAsia"/>
        </w:rPr>
        <w:t>CPU</w:t>
      </w:r>
      <w:r>
        <w:rPr>
          <w:rFonts w:hint="eastAsia"/>
        </w:rPr>
        <w:t>基础上加以修改扩展实现</w:t>
      </w:r>
      <w:r w:rsidR="003C4151">
        <w:rPr>
          <w:rFonts w:hint="eastAsia"/>
        </w:rPr>
        <w:t>。</w:t>
      </w:r>
      <w:r w:rsidR="00596A7A">
        <w:rPr>
          <w:rFonts w:hint="eastAsia"/>
        </w:rPr>
        <w:t>课程设计刚刚开始的时候，第一个任务是</w:t>
      </w:r>
      <w:r w:rsidR="003C4151">
        <w:rPr>
          <w:rFonts w:hint="eastAsia"/>
        </w:rPr>
        <w:t>小组合作完成</w:t>
      </w:r>
      <w:r w:rsidR="00596A7A">
        <w:rPr>
          <w:rFonts w:hint="eastAsia"/>
        </w:rPr>
        <w:t>单周期</w:t>
      </w:r>
      <w:r w:rsidR="00596A7A">
        <w:rPr>
          <w:rFonts w:hint="eastAsia"/>
        </w:rPr>
        <w:t>CPU</w:t>
      </w:r>
      <w:r w:rsidR="003C4151">
        <w:rPr>
          <w:rFonts w:hint="eastAsia"/>
        </w:rPr>
        <w:t>上板，在将该电路使用</w:t>
      </w:r>
      <w:r w:rsidR="003C4151">
        <w:rPr>
          <w:rFonts w:hint="eastAsia"/>
        </w:rPr>
        <w:t>Verilog</w:t>
      </w:r>
      <w:r w:rsidR="003C4151">
        <w:rPr>
          <w:rFonts w:hint="eastAsia"/>
        </w:rPr>
        <w:t>语言进行描述时，麻烦接踵而至。因为</w:t>
      </w:r>
      <w:r w:rsidR="003C4151">
        <w:rPr>
          <w:rFonts w:hint="eastAsia"/>
        </w:rPr>
        <w:t>Logism</w:t>
      </w:r>
      <w:r w:rsidR="003C4151">
        <w:rPr>
          <w:rFonts w:hint="eastAsia"/>
        </w:rPr>
        <w:t>对于电路是完全可视化的，连接过程清晰明了，但是使用</w:t>
      </w:r>
      <w:r w:rsidR="003C4151">
        <w:rPr>
          <w:rFonts w:hint="eastAsia"/>
        </w:rPr>
        <w:t>Verilog</w:t>
      </w:r>
      <w:r w:rsidR="003C4151">
        <w:rPr>
          <w:rFonts w:hint="eastAsia"/>
        </w:rPr>
        <w:t>语言进行数据通路时，因为各个部件的接口在定义时起名不是很规范，又因为只能使用各个</w:t>
      </w:r>
      <w:r w:rsidR="003C4151">
        <w:rPr>
          <w:rFonts w:hint="eastAsia"/>
        </w:rPr>
        <w:t>wire</w:t>
      </w:r>
      <w:r w:rsidR="003C4151">
        <w:rPr>
          <w:rFonts w:hint="eastAsia"/>
        </w:rPr>
        <w:lastRenderedPageBreak/>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我们小组分工明确，在第二天就几乎完成了模块综合，然而，第三天遇到一个</w:t>
      </w:r>
      <w:r w:rsidR="003C4151">
        <w:rPr>
          <w:rFonts w:hint="eastAsia"/>
        </w:rPr>
        <w:t>bug</w:t>
      </w:r>
      <w:r w:rsidR="003C4151">
        <w:rPr>
          <w:rFonts w:hint="eastAsia"/>
        </w:rPr>
        <w:t>几乎就调了大半天。这也就说明了工程化、规范化对于电路设计或是程序设计的重要性。</w:t>
      </w:r>
      <w:r w:rsidR="003C4151" w:rsidRPr="0037217C">
        <w:rPr>
          <w:rFonts w:hint="eastAsia"/>
        </w:rPr>
        <w:t xml:space="preserve"> </w:t>
      </w:r>
    </w:p>
    <w:p w14:paraId="3F66DC2D" w14:textId="3C7378DA"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w:t>
      </w:r>
      <w:r w:rsidR="00490756">
        <w:rPr>
          <w:rFonts w:hint="eastAsia"/>
        </w:rPr>
        <w:t>主要是需要对流水线足够理解，</w:t>
      </w:r>
      <w:r>
        <w:rPr>
          <w:rFonts w:hint="eastAsia"/>
        </w:rPr>
        <w:t>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上也只有简单的一些描述，这就要求我不断地在网上搜索相关的知识内容，和小组内的成员进行相关探讨。</w:t>
      </w:r>
    </w:p>
    <w:p w14:paraId="34F01924" w14:textId="7FD38666" w:rsidR="00490756" w:rsidRDefault="00490756" w:rsidP="00EC1077">
      <w:pPr>
        <w:pStyle w:val="a3"/>
        <w:ind w:rightChars="11" w:right="26" w:firstLine="480"/>
      </w:pPr>
      <w:r>
        <w:rPr>
          <w:rFonts w:hint="eastAsia"/>
        </w:rPr>
        <w:t>然后是中断部分，这部分的难度还是相当大的，我自己也在这部分耗费了不少时间。主要是单级中断、多级中断内容较多，不仅要考虑硬件部分，还要考虑软件部分，好在老师在实验过程中不断更新了实验指导文档，提供了很大帮助。后面自己实现的时候依旧遇到了很多问题，通过和已经做完的同学进行交流，看看别人是怎么做的，然后再去看自己的问题在哪儿，这样做起来就比较快了，这也说明了合作交流是十分重要的。</w:t>
      </w:r>
    </w:p>
    <w:p w14:paraId="191E6D4A" w14:textId="2AEF002E" w:rsidR="00C84D72" w:rsidRDefault="00490756" w:rsidP="00EC1077">
      <w:pPr>
        <w:pStyle w:val="a3"/>
        <w:ind w:rightChars="11" w:right="26" w:firstLine="480"/>
      </w:pPr>
      <w:r>
        <w:rPr>
          <w:rFonts w:hint="eastAsia"/>
        </w:rPr>
        <w:t>对于本次课程设计，我还有一些小小的建议和改进。本次课程采用分组</w:t>
      </w:r>
      <w:r w:rsidR="00596A7A">
        <w:rPr>
          <w:rFonts w:hint="eastAsia"/>
        </w:rPr>
        <w:t>机制，</w:t>
      </w:r>
      <w:r w:rsidR="00C84D72">
        <w:rPr>
          <w:rFonts w:hint="eastAsia"/>
        </w:rPr>
        <w:t>总体来说，分组是有利于完成任务的。</w:t>
      </w:r>
      <w:r>
        <w:rPr>
          <w:rFonts w:hint="eastAsia"/>
        </w:rPr>
        <w:t>但是</w:t>
      </w:r>
      <w:r w:rsidR="00C84D72">
        <w:rPr>
          <w:rFonts w:hint="eastAsia"/>
        </w:rPr>
        <w:t>仍存在</w:t>
      </w:r>
      <w:r>
        <w:rPr>
          <w:rFonts w:hint="eastAsia"/>
        </w:rPr>
        <w:t>小组分组的效果</w:t>
      </w:r>
      <w:r w:rsidR="00C84D72">
        <w:rPr>
          <w:rFonts w:hint="eastAsia"/>
        </w:rPr>
        <w:t>不</w:t>
      </w:r>
      <w:r>
        <w:rPr>
          <w:rFonts w:hint="eastAsia"/>
        </w:rPr>
        <w:t>明显。分组内的同学进度不一，</w:t>
      </w:r>
      <w:r w:rsidR="00C84D72">
        <w:rPr>
          <w:rFonts w:hint="eastAsia"/>
        </w:rPr>
        <w:t>有些做的快的同学也不愿意帮助落后的同学，有些同学掌握的不是很好，逐渐边缘化。另外，</w:t>
      </w:r>
      <w:r w:rsidR="00DA354A">
        <w:rPr>
          <w:rFonts w:hint="eastAsia"/>
        </w:rPr>
        <w:t>我建议精简报告，写到目前为止花了我整整两天一夜，报告内容多且杂，写报告的时间远比调</w:t>
      </w:r>
      <w:r w:rsidR="00DA354A">
        <w:rPr>
          <w:rFonts w:hint="eastAsia"/>
        </w:rPr>
        <w:t>bug</w:t>
      </w:r>
      <w:r w:rsidR="00DA354A">
        <w:rPr>
          <w:rFonts w:hint="eastAsia"/>
        </w:rPr>
        <w:t>的时间多。</w:t>
      </w:r>
    </w:p>
    <w:p w14:paraId="2DE6B915" w14:textId="51FE6E56" w:rsidR="00DA354A" w:rsidRPr="00DA354A" w:rsidRDefault="00DA354A" w:rsidP="00EC1077">
      <w:pPr>
        <w:pStyle w:val="a3"/>
        <w:ind w:rightChars="11" w:right="26" w:firstLine="480"/>
      </w:pPr>
      <w:r>
        <w:rPr>
          <w:rFonts w:hint="eastAsia"/>
        </w:rPr>
        <w:t>总而言之，本次课程设计还是有一定难度的，但是还好有</w:t>
      </w:r>
      <w:r>
        <w:t>老师的无微不至的教导与解释</w:t>
      </w:r>
      <w:r>
        <w:rPr>
          <w:rFonts w:hint="eastAsia"/>
        </w:rPr>
        <w:t>，</w:t>
      </w:r>
      <w:r>
        <w:t>同时有丰富的资料进行查阅</w:t>
      </w:r>
      <w:r>
        <w:rPr>
          <w:rFonts w:hint="eastAsia"/>
        </w:rPr>
        <w:t>。</w:t>
      </w:r>
      <w:r>
        <w:t>同时课程实验的设计</w:t>
      </w:r>
      <w:r>
        <w:rPr>
          <w:rFonts w:hint="eastAsia"/>
        </w:rPr>
        <w:t>文档</w:t>
      </w:r>
      <w:r>
        <w:t>也提供了很好的帮助</w:t>
      </w:r>
      <w:r>
        <w:rPr>
          <w:rFonts w:hint="eastAsia"/>
        </w:rPr>
        <w:t>，</w:t>
      </w:r>
      <w:r>
        <w:t>任务分为很多个小的阶段</w:t>
      </w:r>
      <w:r>
        <w:rPr>
          <w:rFonts w:hint="eastAsia"/>
        </w:rPr>
        <w:t>，</w:t>
      </w:r>
      <w:r>
        <w:t>循序渐进</w:t>
      </w:r>
      <w:r>
        <w:rPr>
          <w:rFonts w:hint="eastAsia"/>
        </w:rPr>
        <w:t>，</w:t>
      </w:r>
      <w:r>
        <w:t>让同学越做越有信心</w:t>
      </w:r>
      <w:r>
        <w:rPr>
          <w:rFonts w:hint="eastAsia"/>
        </w:rPr>
        <w:t>。小组讨论以及工资日志，完成进度的方式督促同学每天需要完成任务，不要拖沓，我认为这是一个非常好的模式。</w:t>
      </w:r>
    </w:p>
    <w:p w14:paraId="2C21EBFC" w14:textId="468C4BB3"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w:t>
      </w:r>
      <w:r w:rsidR="00DA354A">
        <w:rPr>
          <w:rFonts w:hint="eastAsia"/>
        </w:rPr>
        <w:t>要感谢大萝卜老师的付出，不管是深夜在群里解答问题，还是多次修改丰富实验文档，都能看出大萝卜老师在教学方面花的</w:t>
      </w:r>
      <w:r w:rsidR="00333F09">
        <w:rPr>
          <w:rFonts w:hint="eastAsia"/>
        </w:rPr>
        <w:t>心血，同时也感谢其他老师答疑解惑，也感谢同学们</w:t>
      </w:r>
      <w:r>
        <w:rPr>
          <w:rFonts w:hint="eastAsia"/>
        </w:rPr>
        <w:t>我的帮助和建议。</w:t>
      </w:r>
      <w:r w:rsidR="00333F09">
        <w:rPr>
          <w:rFonts w:hint="eastAsia"/>
        </w:rPr>
        <w:t>这次课设让我受益匪浅，也将对我以后的学习工作有很大帮助。</w:t>
      </w:r>
    </w:p>
    <w:p w14:paraId="70A9364E" w14:textId="77777777" w:rsidR="000C5960" w:rsidRDefault="000C5960" w:rsidP="00207D8A">
      <w:pPr>
        <w:pStyle w:val="10"/>
        <w:numPr>
          <w:ilvl w:val="0"/>
          <w:numId w:val="0"/>
        </w:numPr>
        <w:ind w:left="601"/>
      </w:pPr>
      <w:bookmarkStart w:id="460" w:name="_Toc511055991"/>
      <w:r>
        <w:rPr>
          <w:rFonts w:hint="eastAsia"/>
        </w:rPr>
        <w:lastRenderedPageBreak/>
        <w:t>参考文献</w:t>
      </w:r>
      <w:bookmarkEnd w:id="455"/>
      <w:bookmarkEnd w:id="456"/>
      <w:bookmarkEnd w:id="457"/>
      <w:bookmarkEnd w:id="458"/>
      <w:bookmarkEnd w:id="459"/>
      <w:bookmarkEnd w:id="460"/>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1" w:name="_Hlt127187993"/>
      <w:bookmarkStart w:id="462" w:name="_Ref119835916"/>
      <w:bookmarkStart w:id="463" w:name="_Ref127098874"/>
      <w:bookmarkEnd w:id="46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4" w:name="_Hlt133999525"/>
      <w:bookmarkStart w:id="465" w:name="_Hlt133997595"/>
      <w:bookmarkStart w:id="466" w:name="_Hlt133996523"/>
      <w:bookmarkStart w:id="467" w:name="_Hlt134000930"/>
      <w:bookmarkEnd w:id="462"/>
      <w:bookmarkEnd w:id="463"/>
      <w:bookmarkEnd w:id="464"/>
      <w:bookmarkEnd w:id="465"/>
      <w:bookmarkEnd w:id="466"/>
      <w:bookmarkEnd w:id="467"/>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4938F2">
        <w:trPr>
          <w:jc w:val="center"/>
        </w:trPr>
        <w:tc>
          <w:tcPr>
            <w:tcW w:w="9171" w:type="dxa"/>
            <w:vAlign w:val="bottom"/>
          </w:tcPr>
          <w:p w14:paraId="247B806B" w14:textId="77777777" w:rsidR="007178B3" w:rsidRDefault="007178B3" w:rsidP="004938F2">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4938F2">
        <w:trPr>
          <w:trHeight w:hRule="exact" w:val="3079"/>
          <w:jc w:val="center"/>
        </w:trPr>
        <w:tc>
          <w:tcPr>
            <w:tcW w:w="9171" w:type="dxa"/>
          </w:tcPr>
          <w:p w14:paraId="106D5482" w14:textId="77777777" w:rsidR="007178B3" w:rsidRPr="00115FB4" w:rsidRDefault="007178B3" w:rsidP="004938F2">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7E2C1995" w:rsidR="007178B3" w:rsidRPr="00D04B5E" w:rsidRDefault="00CD6832" w:rsidP="00CD6832">
            <w:pPr>
              <w:spacing w:line="276" w:lineRule="auto"/>
              <w:ind w:firstLineChars="377" w:firstLine="905"/>
            </w:pPr>
            <w:r>
              <w:rPr>
                <w:noProof/>
              </w:rPr>
              <w:drawing>
                <wp:anchor distT="0" distB="0" distL="114300" distR="114300" simplePos="0" relativeHeight="251666944" behindDoc="0" locked="0" layoutInCell="1" allowOverlap="1" wp14:anchorId="191439C0" wp14:editId="6F59A5AB">
                  <wp:simplePos x="0" y="0"/>
                  <wp:positionH relativeFrom="column">
                    <wp:posOffset>4331689</wp:posOffset>
                  </wp:positionH>
                  <wp:positionV relativeFrom="paragraph">
                    <wp:posOffset>213493</wp:posOffset>
                  </wp:positionV>
                  <wp:extent cx="1193800" cy="635000"/>
                  <wp:effectExtent l="0" t="0" r="6350" b="0"/>
                  <wp:wrapSquare wrapText="bothSides"/>
                  <wp:docPr id="61" name="图片 61" descr="C:\Users\Dell\AppData\Local\Microsoft\Windows\INetCache\Content.Word\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Signatur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93800" cy="63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8B3" w:rsidRPr="00D04B5E">
              <w:rPr>
                <w:rFonts w:hint="eastAsia"/>
              </w:rPr>
              <w:t>特此声明！</w:t>
            </w:r>
          </w:p>
          <w:p w14:paraId="06EEC4E7" w14:textId="234E4FB5" w:rsidR="007178B3" w:rsidRDefault="00CD6832" w:rsidP="004938F2">
            <w:pPr>
              <w:wordWrap w:val="0"/>
              <w:spacing w:line="276" w:lineRule="auto"/>
              <w:ind w:right="238" w:firstLineChars="177" w:firstLine="426"/>
              <w:jc w:val="right"/>
              <w:rPr>
                <w:b/>
                <w:color w:val="FF0000"/>
              </w:rPr>
            </w:pPr>
            <w:r>
              <w:rPr>
                <w:rFonts w:hint="eastAsia"/>
                <w:b/>
                <w:lang w:val="en-GB"/>
              </w:rPr>
              <w:t xml:space="preserve"> </w:t>
            </w:r>
            <w:r>
              <w:rPr>
                <w:b/>
                <w:lang w:val="en-GB"/>
              </w:rPr>
              <w:t xml:space="preserve">                                         </w:t>
            </w:r>
            <w:r w:rsidR="007178B3">
              <w:rPr>
                <w:rFonts w:hint="eastAsia"/>
                <w:b/>
                <w:lang w:val="en-GB"/>
              </w:rPr>
              <w:t>作者签字</w:t>
            </w:r>
            <w:r w:rsidR="007178B3">
              <w:rPr>
                <w:b/>
              </w:rPr>
              <w:t xml:space="preserve">:                   </w:t>
            </w:r>
          </w:p>
          <w:p w14:paraId="1104748A" w14:textId="77777777" w:rsidR="007178B3" w:rsidRDefault="007178B3" w:rsidP="004938F2">
            <w:pPr>
              <w:spacing w:line="276" w:lineRule="auto"/>
              <w:ind w:firstLineChars="177" w:firstLine="426"/>
              <w:rPr>
                <w:b/>
                <w:color w:val="FF0000"/>
              </w:rPr>
            </w:pPr>
          </w:p>
          <w:p w14:paraId="72F78275" w14:textId="77777777" w:rsidR="007178B3" w:rsidRDefault="007178B3" w:rsidP="004938F2">
            <w:pPr>
              <w:spacing w:line="276" w:lineRule="auto"/>
              <w:ind w:firstLineChars="177" w:firstLine="426"/>
              <w:rPr>
                <w:b/>
                <w:color w:val="FF0000"/>
              </w:rPr>
            </w:pPr>
          </w:p>
          <w:p w14:paraId="1C54C8C7" w14:textId="77777777" w:rsidR="007178B3" w:rsidRDefault="007178B3" w:rsidP="004938F2">
            <w:pPr>
              <w:spacing w:line="276" w:lineRule="auto"/>
              <w:ind w:firstLineChars="177" w:firstLine="426"/>
              <w:rPr>
                <w:b/>
                <w:color w:val="FF0000"/>
              </w:rPr>
            </w:pPr>
          </w:p>
          <w:p w14:paraId="7BA740F2" w14:textId="77777777" w:rsidR="007178B3" w:rsidRPr="00115FB4" w:rsidRDefault="007178B3" w:rsidP="004938F2">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2"/>
      <w:footerReference w:type="default" r:id="rId53"/>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E21F0" w14:textId="77777777" w:rsidR="00AE72B7" w:rsidRDefault="00AE72B7">
      <w:r>
        <w:separator/>
      </w:r>
    </w:p>
  </w:endnote>
  <w:endnote w:type="continuationSeparator" w:id="0">
    <w:p w14:paraId="23CE930E" w14:textId="77777777" w:rsidR="00AE72B7" w:rsidRDefault="00AE7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35F93B1-FC05-4520-BE22-8872E12B992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subsetted="1" w:fontKey="{4947B120-225E-425D-8504-A642F71806DB}"/>
    <w:embedBold r:id="rId3" w:subsetted="1" w:fontKey="{611AB9BA-10AA-49F6-B20C-46DED4CD1D37}"/>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embedBoldItalic r:id="rId4" w:subsetted="1" w:fontKey="{7AE5DFFB-5D7F-4304-BB8B-2007C24AFBA8}"/>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5" w:subsetted="1" w:fontKey="{1E3E83FD-D9ED-4F86-8C8D-99427A1011E2}"/>
  </w:font>
  <w:font w:name="楷体">
    <w:panose1 w:val="02010609060101010101"/>
    <w:charset w:val="86"/>
    <w:family w:val="modern"/>
    <w:pitch w:val="fixed"/>
    <w:sig w:usb0="800002BF" w:usb1="38CF7CFA" w:usb2="00000016" w:usb3="00000000" w:csb0="00040001" w:csb1="00000000"/>
    <w:embedRegular r:id="rId6" w:subsetted="1" w:fontKey="{00C9691F-D31A-4B95-83BC-312801D84299}"/>
    <w:embedBold r:id="rId7" w:subsetted="1" w:fontKey="{360CEA6C-657C-4C22-8A71-AF08E77E706E}"/>
  </w:font>
  <w:font w:name="Helvetica">
    <w:panose1 w:val="020B0604020202020204"/>
    <w:charset w:val="00"/>
    <w:family w:val="swiss"/>
    <w:pitch w:val="variable"/>
    <w:sig w:usb0="E0002EFF" w:usb1="C0007843" w:usb2="00000009" w:usb3="00000000" w:csb0="000001FF" w:csb1="00000000"/>
    <w:embedRegular r:id="rId8" w:subsetted="1" w:fontKey="{1E14B660-C7A7-487D-A1FE-8496C1B5794D}"/>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533E4476" w:rsidR="009A1DC5" w:rsidRDefault="009A1DC5">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CC2443">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7AC2E11A" w:rsidR="009A1DC5" w:rsidRDefault="009A1DC5">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CC2443">
      <w:rPr>
        <w:noProof/>
      </w:rPr>
      <w:t>19</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31D95209" w:rsidR="009A1DC5" w:rsidRDefault="009A1DC5">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CC2443" w:rsidRPr="00CC2443">
      <w:rPr>
        <w:noProof/>
        <w:lang w:val="zh-CN"/>
      </w:rPr>
      <w:t>44</w:t>
    </w:r>
    <w:r>
      <w:fldChar w:fldCharType="end"/>
    </w:r>
  </w:p>
  <w:p w14:paraId="38F3451B" w14:textId="77777777" w:rsidR="009A1DC5" w:rsidRDefault="009A1DC5">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2DC8E" w14:textId="77777777" w:rsidR="00AE72B7" w:rsidRDefault="00AE72B7">
      <w:r>
        <w:separator/>
      </w:r>
    </w:p>
  </w:footnote>
  <w:footnote w:type="continuationSeparator" w:id="0">
    <w:p w14:paraId="704EE35F" w14:textId="77777777" w:rsidR="00AE72B7" w:rsidRDefault="00AE72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9A1DC5" w:rsidRDefault="009A1DC5">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9A1DC5" w:rsidRDefault="009A1DC5">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9A1DC5" w:rsidRPr="00856955" w:rsidRDefault="009A1DC5">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9A1DC5" w:rsidRPr="00856955" w:rsidRDefault="009A1DC5">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9A1DC5" w:rsidRDefault="009A1DC5">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9A1DC5" w:rsidRPr="00EB7723" w:rsidRDefault="009A1DC5">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9A1DC5" w:rsidRPr="00EB7723" w:rsidRDefault="009A1DC5">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9A1DC5" w:rsidRDefault="009A1DC5" w:rsidP="00E56C0B">
    <w:pPr>
      <w:jc w:val="left"/>
      <w:rPr>
        <w:rFonts w:ascii="华文楷体" w:eastAsia="华文楷体" w:hAnsi="华文楷体"/>
        <w:b/>
        <w:bCs/>
        <w:spacing w:val="20"/>
        <w:sz w:val="28"/>
        <w:szCs w:val="21"/>
      </w:rPr>
    </w:pPr>
  </w:p>
  <w:p w14:paraId="4A86A8BF" w14:textId="7BA7AF87" w:rsidR="009A1DC5" w:rsidRPr="00E56C0B" w:rsidRDefault="009A1DC5"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9A1DC5" w:rsidRPr="00856955" w:rsidRDefault="009A1DC5"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9A1DC5" w:rsidRPr="00856955" w:rsidRDefault="009A1DC5"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473190"/>
    <w:multiLevelType w:val="hybridMultilevel"/>
    <w:tmpl w:val="289678A0"/>
    <w:lvl w:ilvl="0" w:tplc="02A49C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47398F"/>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2C755A"/>
    <w:multiLevelType w:val="hybridMultilevel"/>
    <w:tmpl w:val="93F211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9B1352D"/>
    <w:multiLevelType w:val="hybridMultilevel"/>
    <w:tmpl w:val="7DC43148"/>
    <w:lvl w:ilvl="0" w:tplc="6D164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BB6AF2"/>
    <w:multiLevelType w:val="hybridMultilevel"/>
    <w:tmpl w:val="CC9C26F6"/>
    <w:lvl w:ilvl="0" w:tplc="10D059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0E13C7"/>
    <w:multiLevelType w:val="hybridMultilevel"/>
    <w:tmpl w:val="CC86A696"/>
    <w:lvl w:ilvl="0" w:tplc="A99C57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907342"/>
    <w:multiLevelType w:val="hybridMultilevel"/>
    <w:tmpl w:val="EE20C460"/>
    <w:lvl w:ilvl="0" w:tplc="79B6A0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2"/>
  </w:num>
  <w:num w:numId="14">
    <w:abstractNumId w:val="18"/>
  </w:num>
  <w:num w:numId="15">
    <w:abstractNumId w:val="14"/>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3"/>
  </w:num>
  <w:num w:numId="26">
    <w:abstractNumId w:val="19"/>
  </w:num>
  <w:num w:numId="27">
    <w:abstractNumId w:val="15"/>
  </w:num>
  <w:num w:numId="28">
    <w:abstractNumId w:val="11"/>
  </w:num>
  <w:num w:numId="29">
    <w:abstractNumId w:val="20"/>
  </w:num>
  <w:num w:numId="30">
    <w:abstractNumId w:val="17"/>
  </w:num>
  <w:num w:numId="3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1C62"/>
    <w:rsid w:val="00023C1C"/>
    <w:rsid w:val="00023E8D"/>
    <w:rsid w:val="00023FC7"/>
    <w:rsid w:val="000349F6"/>
    <w:rsid w:val="00041611"/>
    <w:rsid w:val="000425AB"/>
    <w:rsid w:val="00047F4E"/>
    <w:rsid w:val="000572A6"/>
    <w:rsid w:val="00083431"/>
    <w:rsid w:val="00086216"/>
    <w:rsid w:val="000A191E"/>
    <w:rsid w:val="000C472C"/>
    <w:rsid w:val="000C5960"/>
    <w:rsid w:val="001139E4"/>
    <w:rsid w:val="00125FFB"/>
    <w:rsid w:val="00133E2E"/>
    <w:rsid w:val="00145525"/>
    <w:rsid w:val="0016755A"/>
    <w:rsid w:val="00172A27"/>
    <w:rsid w:val="00186A26"/>
    <w:rsid w:val="001871C7"/>
    <w:rsid w:val="00195BE2"/>
    <w:rsid w:val="001A2A67"/>
    <w:rsid w:val="001A4F50"/>
    <w:rsid w:val="001A73A3"/>
    <w:rsid w:val="001C5F4B"/>
    <w:rsid w:val="001C66FD"/>
    <w:rsid w:val="001D0C09"/>
    <w:rsid w:val="001D14F3"/>
    <w:rsid w:val="001D1AB4"/>
    <w:rsid w:val="001D4FDA"/>
    <w:rsid w:val="001F5053"/>
    <w:rsid w:val="0020007E"/>
    <w:rsid w:val="00207D8A"/>
    <w:rsid w:val="00220015"/>
    <w:rsid w:val="002370A2"/>
    <w:rsid w:val="00244457"/>
    <w:rsid w:val="00245479"/>
    <w:rsid w:val="00262EA4"/>
    <w:rsid w:val="002829B7"/>
    <w:rsid w:val="00292AE7"/>
    <w:rsid w:val="002947B9"/>
    <w:rsid w:val="00294C2D"/>
    <w:rsid w:val="002A0096"/>
    <w:rsid w:val="002B45CE"/>
    <w:rsid w:val="002E0042"/>
    <w:rsid w:val="002F7A55"/>
    <w:rsid w:val="00302360"/>
    <w:rsid w:val="003279EE"/>
    <w:rsid w:val="00333F09"/>
    <w:rsid w:val="003462FA"/>
    <w:rsid w:val="003475BE"/>
    <w:rsid w:val="003601D6"/>
    <w:rsid w:val="0037245F"/>
    <w:rsid w:val="0038074B"/>
    <w:rsid w:val="00396961"/>
    <w:rsid w:val="003A2CB6"/>
    <w:rsid w:val="003C0B3D"/>
    <w:rsid w:val="003C4151"/>
    <w:rsid w:val="003C6B9E"/>
    <w:rsid w:val="003E16EA"/>
    <w:rsid w:val="003F7D96"/>
    <w:rsid w:val="00450213"/>
    <w:rsid w:val="00452323"/>
    <w:rsid w:val="0045673B"/>
    <w:rsid w:val="004868D4"/>
    <w:rsid w:val="00490756"/>
    <w:rsid w:val="004938F2"/>
    <w:rsid w:val="004A59A7"/>
    <w:rsid w:val="004C4E3D"/>
    <w:rsid w:val="004D26ED"/>
    <w:rsid w:val="004D37BC"/>
    <w:rsid w:val="004D6221"/>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5E2F6F"/>
    <w:rsid w:val="00602751"/>
    <w:rsid w:val="0061174A"/>
    <w:rsid w:val="006173C1"/>
    <w:rsid w:val="0062111F"/>
    <w:rsid w:val="0063251C"/>
    <w:rsid w:val="0063448A"/>
    <w:rsid w:val="00667D2D"/>
    <w:rsid w:val="00687958"/>
    <w:rsid w:val="00687E72"/>
    <w:rsid w:val="006A4689"/>
    <w:rsid w:val="006C296D"/>
    <w:rsid w:val="006E138C"/>
    <w:rsid w:val="006E3352"/>
    <w:rsid w:val="00716039"/>
    <w:rsid w:val="007178B3"/>
    <w:rsid w:val="007214F2"/>
    <w:rsid w:val="0072348C"/>
    <w:rsid w:val="007301FD"/>
    <w:rsid w:val="00741A92"/>
    <w:rsid w:val="00753D0C"/>
    <w:rsid w:val="0079589D"/>
    <w:rsid w:val="007B004D"/>
    <w:rsid w:val="007C3361"/>
    <w:rsid w:val="007E12D0"/>
    <w:rsid w:val="007E6C1C"/>
    <w:rsid w:val="007F01EC"/>
    <w:rsid w:val="007F766A"/>
    <w:rsid w:val="00802648"/>
    <w:rsid w:val="0080274D"/>
    <w:rsid w:val="008238D0"/>
    <w:rsid w:val="008409EA"/>
    <w:rsid w:val="008418DC"/>
    <w:rsid w:val="00852DBD"/>
    <w:rsid w:val="00856955"/>
    <w:rsid w:val="008803A7"/>
    <w:rsid w:val="008938DA"/>
    <w:rsid w:val="008A307B"/>
    <w:rsid w:val="008B606E"/>
    <w:rsid w:val="008C14B5"/>
    <w:rsid w:val="008C467E"/>
    <w:rsid w:val="008D039B"/>
    <w:rsid w:val="008D6C09"/>
    <w:rsid w:val="008F3AB4"/>
    <w:rsid w:val="008F3FD6"/>
    <w:rsid w:val="009170F2"/>
    <w:rsid w:val="00925317"/>
    <w:rsid w:val="00935512"/>
    <w:rsid w:val="009432D2"/>
    <w:rsid w:val="00943A91"/>
    <w:rsid w:val="009604D2"/>
    <w:rsid w:val="009650FC"/>
    <w:rsid w:val="00973A1D"/>
    <w:rsid w:val="00976F7A"/>
    <w:rsid w:val="00983928"/>
    <w:rsid w:val="00986509"/>
    <w:rsid w:val="00987260"/>
    <w:rsid w:val="009933DE"/>
    <w:rsid w:val="009A1DC5"/>
    <w:rsid w:val="009A4C5C"/>
    <w:rsid w:val="009B5127"/>
    <w:rsid w:val="009B7FD5"/>
    <w:rsid w:val="009E3E59"/>
    <w:rsid w:val="009E5D66"/>
    <w:rsid w:val="00A12611"/>
    <w:rsid w:val="00A1408A"/>
    <w:rsid w:val="00A53231"/>
    <w:rsid w:val="00A82EDE"/>
    <w:rsid w:val="00AA50A1"/>
    <w:rsid w:val="00AB4AD9"/>
    <w:rsid w:val="00AD02FF"/>
    <w:rsid w:val="00AD752A"/>
    <w:rsid w:val="00AE72B7"/>
    <w:rsid w:val="00AE7CDE"/>
    <w:rsid w:val="00B11667"/>
    <w:rsid w:val="00B16BD0"/>
    <w:rsid w:val="00B232A5"/>
    <w:rsid w:val="00B42F03"/>
    <w:rsid w:val="00B5427A"/>
    <w:rsid w:val="00B56DD4"/>
    <w:rsid w:val="00B64263"/>
    <w:rsid w:val="00B74C5F"/>
    <w:rsid w:val="00B91A6F"/>
    <w:rsid w:val="00B971F1"/>
    <w:rsid w:val="00BB3D58"/>
    <w:rsid w:val="00BC4F82"/>
    <w:rsid w:val="00BD59DA"/>
    <w:rsid w:val="00BE3A6F"/>
    <w:rsid w:val="00BF0CCA"/>
    <w:rsid w:val="00C120BB"/>
    <w:rsid w:val="00C34340"/>
    <w:rsid w:val="00C3718D"/>
    <w:rsid w:val="00C43794"/>
    <w:rsid w:val="00C50E98"/>
    <w:rsid w:val="00C56995"/>
    <w:rsid w:val="00C6058E"/>
    <w:rsid w:val="00C63C8C"/>
    <w:rsid w:val="00C72708"/>
    <w:rsid w:val="00C84D72"/>
    <w:rsid w:val="00C91E08"/>
    <w:rsid w:val="00C94C2E"/>
    <w:rsid w:val="00CB2392"/>
    <w:rsid w:val="00CC2443"/>
    <w:rsid w:val="00CC727B"/>
    <w:rsid w:val="00CC75C9"/>
    <w:rsid w:val="00CD5FA3"/>
    <w:rsid w:val="00CD6360"/>
    <w:rsid w:val="00CD670F"/>
    <w:rsid w:val="00CD6832"/>
    <w:rsid w:val="00CE7FBA"/>
    <w:rsid w:val="00D00130"/>
    <w:rsid w:val="00D067A2"/>
    <w:rsid w:val="00D15BAD"/>
    <w:rsid w:val="00D210D8"/>
    <w:rsid w:val="00D21C3E"/>
    <w:rsid w:val="00D22739"/>
    <w:rsid w:val="00D25008"/>
    <w:rsid w:val="00D319EF"/>
    <w:rsid w:val="00D33434"/>
    <w:rsid w:val="00D51A89"/>
    <w:rsid w:val="00D552BA"/>
    <w:rsid w:val="00D756D2"/>
    <w:rsid w:val="00D844AD"/>
    <w:rsid w:val="00D92920"/>
    <w:rsid w:val="00D9769E"/>
    <w:rsid w:val="00DA354A"/>
    <w:rsid w:val="00DB60F4"/>
    <w:rsid w:val="00DB7817"/>
    <w:rsid w:val="00DC15F1"/>
    <w:rsid w:val="00DD2EF2"/>
    <w:rsid w:val="00DE1CAF"/>
    <w:rsid w:val="00E1413C"/>
    <w:rsid w:val="00E370FA"/>
    <w:rsid w:val="00E4054C"/>
    <w:rsid w:val="00E43411"/>
    <w:rsid w:val="00E544AA"/>
    <w:rsid w:val="00E56C0B"/>
    <w:rsid w:val="00E56EAC"/>
    <w:rsid w:val="00E874E9"/>
    <w:rsid w:val="00EB1C29"/>
    <w:rsid w:val="00EC1077"/>
    <w:rsid w:val="00EC3D55"/>
    <w:rsid w:val="00EE08C2"/>
    <w:rsid w:val="00EF7BB0"/>
    <w:rsid w:val="00F10F46"/>
    <w:rsid w:val="00F21128"/>
    <w:rsid w:val="00F2471B"/>
    <w:rsid w:val="00F5775D"/>
    <w:rsid w:val="00F6457E"/>
    <w:rsid w:val="00F653C7"/>
    <w:rsid w:val="00F744DC"/>
    <w:rsid w:val="00F90A3C"/>
    <w:rsid w:val="00FB0D44"/>
    <w:rsid w:val="00FB0E29"/>
    <w:rsid w:val="00FB3D80"/>
    <w:rsid w:val="00FC18B6"/>
    <w:rsid w:val="00FC2339"/>
    <w:rsid w:val="00FC3E8B"/>
    <w:rsid w:val="00FE1707"/>
    <w:rsid w:val="00FE75B4"/>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896377">
      <w:bodyDiv w:val="1"/>
      <w:marLeft w:val="0"/>
      <w:marRight w:val="0"/>
      <w:marTop w:val="0"/>
      <w:marBottom w:val="0"/>
      <w:divBdr>
        <w:top w:val="none" w:sz="0" w:space="0" w:color="auto"/>
        <w:left w:val="none" w:sz="0" w:space="0" w:color="auto"/>
        <w:bottom w:val="none" w:sz="0" w:space="0" w:color="auto"/>
        <w:right w:val="none" w:sz="0" w:space="0" w:color="auto"/>
      </w:divBdr>
    </w:div>
    <w:div w:id="660160650">
      <w:bodyDiv w:val="1"/>
      <w:marLeft w:val="0"/>
      <w:marRight w:val="0"/>
      <w:marTop w:val="0"/>
      <w:marBottom w:val="0"/>
      <w:divBdr>
        <w:top w:val="none" w:sz="0" w:space="0" w:color="auto"/>
        <w:left w:val="none" w:sz="0" w:space="0" w:color="auto"/>
        <w:bottom w:val="none" w:sz="0" w:space="0" w:color="auto"/>
        <w:right w:val="none" w:sz="0" w:space="0" w:color="auto"/>
      </w:divBdr>
    </w:div>
    <w:div w:id="9342430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hyperlink" Target="mailto:370474473@qq.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40708-9845-4734-890F-58A8B5EBC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3578</Words>
  <Characters>20396</Characters>
  <Application>Microsoft Office Word</Application>
  <DocSecurity>0</DocSecurity>
  <PresentationFormat/>
  <Lines>169</Lines>
  <Paragraphs>47</Paragraphs>
  <Slides>0</Slides>
  <Notes>0</Notes>
  <HiddenSlides>0</HiddenSlides>
  <MMClips>0</MMClips>
  <ScaleCrop>false</ScaleCrop>
  <Manager/>
  <Company>HUST</Company>
  <LinksUpToDate>false</LinksUpToDate>
  <CharactersWithSpaces>23927</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王旭东</cp:lastModifiedBy>
  <cp:revision>39</cp:revision>
  <cp:lastPrinted>2018-04-09T08:57:00Z</cp:lastPrinted>
  <dcterms:created xsi:type="dcterms:W3CDTF">2017-02-12T16:11:00Z</dcterms:created>
  <dcterms:modified xsi:type="dcterms:W3CDTF">2018-04-09T08:59:00Z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